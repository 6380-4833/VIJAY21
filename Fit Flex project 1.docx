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15CB6" w14:textId="77777777" w:rsidR="0070797E" w:rsidRDefault="00C66773">
      <w:pPr>
        <w:spacing w:line="360" w:lineRule="auto"/>
        <w:jc w:val="center"/>
        <w:rPr>
          <w:rFonts w:ascii="Times New Roman" w:hAnsi="Times New Roman"/>
          <w:b/>
          <w:sz w:val="40"/>
          <w:szCs w:val="40"/>
        </w:rPr>
      </w:pPr>
      <w:proofErr w:type="spellStart"/>
      <w:r>
        <w:rPr>
          <w:rFonts w:ascii="Times New Roman" w:hAnsi="Times New Roman"/>
          <w:b/>
          <w:sz w:val="40"/>
          <w:szCs w:val="40"/>
        </w:rPr>
        <w:t>FitFlex</w:t>
      </w:r>
      <w:proofErr w:type="spellEnd"/>
      <w:r>
        <w:rPr>
          <w:rFonts w:ascii="Times New Roman" w:hAnsi="Times New Roman"/>
          <w:b/>
          <w:sz w:val="40"/>
          <w:szCs w:val="40"/>
        </w:rPr>
        <w:t>: Your Personal Fitness Companion</w:t>
      </w:r>
    </w:p>
    <w:p w14:paraId="0DDE6EF6" w14:textId="77777777" w:rsidR="0070797E" w:rsidRDefault="00C66773">
      <w:pPr>
        <w:spacing w:line="360" w:lineRule="auto"/>
        <w:jc w:val="center"/>
        <w:rPr>
          <w:rFonts w:ascii="Times New Roman" w:hAnsi="Times New Roman"/>
          <w:b/>
          <w:sz w:val="32"/>
          <w:szCs w:val="32"/>
        </w:rPr>
      </w:pPr>
      <w:r>
        <w:rPr>
          <w:rFonts w:ascii="Times New Roman" w:hAnsi="Times New Roman"/>
          <w:b/>
          <w:sz w:val="32"/>
          <w:szCs w:val="32"/>
        </w:rPr>
        <w:t xml:space="preserve"> (*Fitness Tracker*)</w:t>
      </w:r>
    </w:p>
    <w:p w14:paraId="295399BA" w14:textId="77777777" w:rsidR="0070797E" w:rsidRDefault="0070797E">
      <w:pPr>
        <w:jc w:val="center"/>
        <w:rPr>
          <w:rFonts w:ascii="Times New Roman" w:hAnsi="Times New Roman"/>
          <w:b/>
          <w:sz w:val="32"/>
          <w:szCs w:val="28"/>
        </w:rPr>
      </w:pPr>
    </w:p>
    <w:p w14:paraId="073D3D8E" w14:textId="77777777" w:rsidR="0070797E" w:rsidRDefault="00C66773">
      <w:pPr>
        <w:jc w:val="center"/>
        <w:rPr>
          <w:rFonts w:ascii="Times New Roman" w:hAnsi="Times New Roman"/>
          <w:b/>
          <w:sz w:val="32"/>
          <w:szCs w:val="28"/>
        </w:rPr>
      </w:pPr>
      <w:r>
        <w:rPr>
          <w:rFonts w:ascii="Times New Roman" w:hAnsi="Times New Roman"/>
          <w:b/>
          <w:sz w:val="32"/>
          <w:szCs w:val="28"/>
        </w:rPr>
        <w:t>A project work from</w:t>
      </w:r>
      <w:r>
        <w:rPr>
          <w:rFonts w:ascii="Times New Roman" w:hAnsi="Times New Roman"/>
          <w:b/>
          <w:sz w:val="32"/>
          <w:szCs w:val="28"/>
        </w:rPr>
        <w:br/>
        <w:t xml:space="preserve">submitted for the partial fulfillment for the </w:t>
      </w:r>
      <w:r>
        <w:rPr>
          <w:rFonts w:ascii="Times New Roman" w:hAnsi="Times New Roman"/>
          <w:b/>
          <w:sz w:val="32"/>
          <w:szCs w:val="28"/>
        </w:rPr>
        <w:br/>
        <w:t>award of degree in</w:t>
      </w:r>
    </w:p>
    <w:p w14:paraId="536F20EA" w14:textId="77777777" w:rsidR="0070797E" w:rsidRDefault="00C66773">
      <w:pPr>
        <w:jc w:val="center"/>
        <w:rPr>
          <w:rFonts w:ascii="Times New Roman" w:hAnsi="Times New Roman"/>
          <w:b/>
          <w:sz w:val="32"/>
          <w:szCs w:val="28"/>
          <w:lang w:val="en-IN"/>
        </w:rPr>
      </w:pPr>
      <w:r>
        <w:rPr>
          <w:rFonts w:ascii="Times New Roman" w:hAnsi="Times New Roman"/>
          <w:b/>
          <w:sz w:val="32"/>
          <w:szCs w:val="28"/>
        </w:rPr>
        <w:br/>
      </w:r>
      <w:r>
        <w:rPr>
          <w:rFonts w:ascii="Times New Roman" w:hAnsi="Times New Roman"/>
          <w:b/>
          <w:sz w:val="32"/>
          <w:szCs w:val="28"/>
          <w:lang w:val="en-IN"/>
        </w:rPr>
        <w:t>NAAN MUDHALVAN – PROJECT DEVELOPMENT COURSE</w:t>
      </w:r>
    </w:p>
    <w:p w14:paraId="694E90EA" w14:textId="77777777" w:rsidR="0070797E" w:rsidRDefault="00C66773">
      <w:pPr>
        <w:jc w:val="center"/>
        <w:rPr>
          <w:rFonts w:ascii="Times New Roman" w:hAnsi="Times New Roman"/>
          <w:b/>
          <w:sz w:val="32"/>
          <w:szCs w:val="28"/>
          <w:lang w:val="en-IN"/>
        </w:rPr>
      </w:pPr>
      <w:r>
        <w:rPr>
          <w:rFonts w:ascii="Times New Roman" w:hAnsi="Times New Roman"/>
          <w:b/>
          <w:sz w:val="32"/>
          <w:szCs w:val="28"/>
          <w:lang w:val="en-IN"/>
        </w:rPr>
        <w:t>COLLEGE CODE : UNM1441</w:t>
      </w:r>
    </w:p>
    <w:p w14:paraId="061A4E08" w14:textId="77777777" w:rsidR="0070797E" w:rsidRDefault="00C66773">
      <w:pPr>
        <w:jc w:val="center"/>
        <w:rPr>
          <w:rFonts w:ascii="Times New Roman" w:hAnsi="Times New Roman"/>
          <w:b/>
          <w:sz w:val="32"/>
          <w:szCs w:val="28"/>
        </w:rPr>
      </w:pPr>
      <w:r>
        <w:rPr>
          <w:rFonts w:ascii="Times New Roman" w:hAnsi="Times New Roman"/>
          <w:b/>
          <w:sz w:val="32"/>
          <w:szCs w:val="28"/>
        </w:rPr>
        <w:t>BACHELOR OF SOFTWARE APPLICATIONS</w:t>
      </w:r>
    </w:p>
    <w:p w14:paraId="49CA6044" w14:textId="77777777" w:rsidR="00A55208" w:rsidRDefault="00C66773" w:rsidP="00A55208">
      <w:pPr>
        <w:jc w:val="center"/>
        <w:rPr>
          <w:rFonts w:ascii="Times New Roman" w:hAnsi="Times New Roman"/>
          <w:b/>
          <w:sz w:val="32"/>
          <w:szCs w:val="28"/>
        </w:rPr>
      </w:pPr>
      <w:r w:rsidRPr="00EF03F5">
        <w:rPr>
          <w:rFonts w:ascii="Times New Roman" w:hAnsi="Times New Roman"/>
          <w:b/>
          <w:sz w:val="32"/>
          <w:szCs w:val="28"/>
        </w:rPr>
        <w:t>B</w:t>
      </w:r>
      <w:r w:rsidR="00A55208">
        <w:rPr>
          <w:rFonts w:ascii="Times New Roman" w:hAnsi="Times New Roman"/>
          <w:b/>
          <w:sz w:val="32"/>
          <w:szCs w:val="28"/>
        </w:rPr>
        <w:t>Y</w:t>
      </w:r>
      <w:r w:rsidR="00AA2798">
        <w:rPr>
          <w:rFonts w:ascii="Times New Roman" w:hAnsi="Times New Roman"/>
          <w:b/>
          <w:sz w:val="32"/>
          <w:szCs w:val="28"/>
        </w:rPr>
        <w:t xml:space="preserve">     </w:t>
      </w:r>
    </w:p>
    <w:p w14:paraId="7CF13B02" w14:textId="55236444" w:rsidR="004C7821" w:rsidRDefault="004C7821" w:rsidP="00A55208">
      <w:pPr>
        <w:jc w:val="center"/>
        <w:rPr>
          <w:rFonts w:ascii="Times New Roman" w:hAnsi="Times New Roman"/>
          <w:b/>
          <w:sz w:val="32"/>
          <w:szCs w:val="28"/>
        </w:rPr>
      </w:pPr>
      <w:r>
        <w:rPr>
          <w:rFonts w:ascii="Times New Roman" w:hAnsi="Times New Roman"/>
          <w:b/>
          <w:sz w:val="32"/>
          <w:szCs w:val="28"/>
        </w:rPr>
        <w:t>VIJAY</w:t>
      </w:r>
      <w:r w:rsidR="00AA2798">
        <w:rPr>
          <w:rFonts w:ascii="Times New Roman" w:hAnsi="Times New Roman"/>
          <w:b/>
          <w:sz w:val="32"/>
          <w:szCs w:val="28"/>
        </w:rPr>
        <w:t xml:space="preserve">.R </w:t>
      </w:r>
      <w:r>
        <w:rPr>
          <w:rFonts w:ascii="Times New Roman" w:hAnsi="Times New Roman"/>
          <w:b/>
          <w:sz w:val="32"/>
          <w:szCs w:val="28"/>
        </w:rPr>
        <w:t>-222208927</w:t>
      </w:r>
    </w:p>
    <w:p w14:paraId="263B3AD1" w14:textId="77777777" w:rsidR="006C705A" w:rsidRDefault="00AA2798" w:rsidP="006C705A">
      <w:pPr>
        <w:jc w:val="center"/>
        <w:rPr>
          <w:rFonts w:ascii="Times New Roman" w:hAnsi="Times New Roman"/>
          <w:b/>
          <w:sz w:val="32"/>
          <w:szCs w:val="28"/>
        </w:rPr>
      </w:pPr>
      <w:r>
        <w:rPr>
          <w:rFonts w:ascii="Times New Roman" w:hAnsi="Times New Roman"/>
          <w:b/>
          <w:sz w:val="32"/>
          <w:szCs w:val="28"/>
        </w:rPr>
        <w:t>BHUVANESHWARI.S</w:t>
      </w:r>
      <w:r w:rsidR="00A55208">
        <w:rPr>
          <w:rFonts w:ascii="Times New Roman" w:hAnsi="Times New Roman"/>
          <w:b/>
          <w:sz w:val="32"/>
          <w:szCs w:val="28"/>
        </w:rPr>
        <w:t>-222208928</w:t>
      </w:r>
    </w:p>
    <w:p w14:paraId="13B75F03" w14:textId="3703FCC8" w:rsidR="00A55208" w:rsidRDefault="00CE3C15" w:rsidP="006C705A">
      <w:pPr>
        <w:jc w:val="center"/>
        <w:rPr>
          <w:rFonts w:ascii="Times New Roman" w:hAnsi="Times New Roman"/>
          <w:b/>
          <w:sz w:val="32"/>
          <w:szCs w:val="28"/>
        </w:rPr>
      </w:pPr>
      <w:r w:rsidRPr="006C705A">
        <w:rPr>
          <w:rFonts w:ascii="Times New Roman" w:hAnsi="Times New Roman"/>
          <w:b/>
          <w:sz w:val="32"/>
          <w:szCs w:val="28"/>
        </w:rPr>
        <w:t>D</w:t>
      </w:r>
      <w:r w:rsidR="006C705A" w:rsidRPr="006C705A">
        <w:rPr>
          <w:rFonts w:ascii="Times New Roman" w:hAnsi="Times New Roman"/>
          <w:b/>
          <w:sz w:val="32"/>
          <w:szCs w:val="28"/>
        </w:rPr>
        <w:t>ARANI.K</w:t>
      </w:r>
      <w:r w:rsidR="00FD3DFE">
        <w:rPr>
          <w:rFonts w:ascii="Times New Roman" w:hAnsi="Times New Roman"/>
          <w:b/>
          <w:sz w:val="32"/>
          <w:szCs w:val="28"/>
        </w:rPr>
        <w:t>-222208929</w:t>
      </w:r>
    </w:p>
    <w:p w14:paraId="790A6235" w14:textId="6347F08B" w:rsidR="00FD3DFE" w:rsidRDefault="00FD3DFE" w:rsidP="006C705A">
      <w:pPr>
        <w:jc w:val="center"/>
        <w:rPr>
          <w:rFonts w:ascii="Times New Roman" w:hAnsi="Times New Roman"/>
          <w:b/>
          <w:sz w:val="32"/>
          <w:szCs w:val="28"/>
        </w:rPr>
      </w:pPr>
      <w:r>
        <w:rPr>
          <w:rFonts w:ascii="Times New Roman" w:hAnsi="Times New Roman"/>
          <w:b/>
          <w:sz w:val="32"/>
          <w:szCs w:val="28"/>
        </w:rPr>
        <w:t>DEIVANAI.T-222208930</w:t>
      </w:r>
    </w:p>
    <w:p w14:paraId="4DA67C50" w14:textId="448F9441" w:rsidR="001D4BB7" w:rsidRPr="006C705A" w:rsidRDefault="001D4BB7" w:rsidP="006C705A">
      <w:pPr>
        <w:jc w:val="center"/>
        <w:rPr>
          <w:rFonts w:ascii="Times New Roman" w:hAnsi="Times New Roman"/>
          <w:b/>
          <w:sz w:val="32"/>
          <w:szCs w:val="28"/>
        </w:rPr>
      </w:pPr>
      <w:r>
        <w:rPr>
          <w:rFonts w:ascii="Times New Roman" w:hAnsi="Times New Roman"/>
          <w:b/>
          <w:sz w:val="32"/>
          <w:szCs w:val="28"/>
        </w:rPr>
        <w:t>HARINIAKSHAYA.S-222208931</w:t>
      </w:r>
    </w:p>
    <w:p w14:paraId="0C88DEB9" w14:textId="6191C4BA" w:rsidR="002707BB" w:rsidRPr="004C7821" w:rsidRDefault="00826836" w:rsidP="00826836">
      <w:pPr>
        <w:spacing w:after="120" w:line="240" w:lineRule="auto"/>
        <w:rPr>
          <w:rFonts w:ascii="Times New Roman" w:hAnsi="Times New Roman"/>
          <w:bCs/>
          <w:sz w:val="32"/>
          <w:szCs w:val="28"/>
        </w:rPr>
      </w:pPr>
      <w:r>
        <w:rPr>
          <w:rFonts w:ascii="Times New Roman" w:hAnsi="Times New Roman"/>
          <w:b/>
          <w:sz w:val="32"/>
          <w:szCs w:val="28"/>
          <w:u w:val="single"/>
        </w:rPr>
        <w:t xml:space="preserve">        </w:t>
      </w:r>
    </w:p>
    <w:p w14:paraId="6BD51DBF" w14:textId="77777777" w:rsidR="0070797E" w:rsidRDefault="0070797E">
      <w:pPr>
        <w:spacing w:after="120" w:line="240" w:lineRule="auto"/>
        <w:jc w:val="center"/>
        <w:rPr>
          <w:rFonts w:ascii="Times New Roman" w:hAnsi="Times New Roman"/>
          <w:b/>
          <w:sz w:val="32"/>
          <w:szCs w:val="28"/>
        </w:rPr>
      </w:pPr>
    </w:p>
    <w:p w14:paraId="69E30752" w14:textId="77777777" w:rsidR="0070797E" w:rsidRDefault="0070797E">
      <w:pPr>
        <w:spacing w:after="120" w:line="240" w:lineRule="auto"/>
        <w:jc w:val="center"/>
        <w:rPr>
          <w:rFonts w:ascii="Times New Roman" w:hAnsi="Times New Roman"/>
          <w:b/>
          <w:sz w:val="32"/>
          <w:szCs w:val="28"/>
        </w:rPr>
      </w:pPr>
    </w:p>
    <w:p w14:paraId="459CB406" w14:textId="77777777" w:rsidR="0070797E" w:rsidRDefault="0070797E">
      <w:pPr>
        <w:spacing w:after="0"/>
        <w:jc w:val="center"/>
        <w:rPr>
          <w:rFonts w:ascii="Times New Roman" w:hAnsi="Times New Roman"/>
          <w:b/>
          <w:sz w:val="36"/>
          <w:szCs w:val="36"/>
        </w:rPr>
      </w:pPr>
    </w:p>
    <w:p w14:paraId="27B31EDA" w14:textId="77777777" w:rsidR="0070797E" w:rsidRDefault="0070797E">
      <w:pPr>
        <w:spacing w:after="0"/>
        <w:jc w:val="center"/>
        <w:rPr>
          <w:rFonts w:ascii="Times New Roman" w:hAnsi="Times New Roman"/>
          <w:b/>
          <w:sz w:val="36"/>
          <w:szCs w:val="36"/>
        </w:rPr>
      </w:pPr>
    </w:p>
    <w:p w14:paraId="1DB34E6A" w14:textId="77777777" w:rsidR="0070797E" w:rsidRDefault="0070797E">
      <w:pPr>
        <w:spacing w:after="0"/>
        <w:jc w:val="center"/>
        <w:rPr>
          <w:rFonts w:ascii="Times New Roman" w:hAnsi="Times New Roman"/>
          <w:b/>
          <w:sz w:val="36"/>
          <w:szCs w:val="36"/>
        </w:rPr>
      </w:pPr>
    </w:p>
    <w:p w14:paraId="02D3FB59" w14:textId="77777777" w:rsidR="0070797E" w:rsidRDefault="00C66773">
      <w:pPr>
        <w:spacing w:after="0"/>
        <w:jc w:val="center"/>
        <w:rPr>
          <w:rFonts w:ascii="Times New Roman" w:hAnsi="Times New Roman"/>
          <w:b/>
          <w:sz w:val="36"/>
          <w:szCs w:val="36"/>
        </w:rPr>
      </w:pPr>
      <w:r>
        <w:rPr>
          <w:rFonts w:ascii="Times New Roman" w:hAnsi="Times New Roman"/>
          <w:b/>
          <w:sz w:val="36"/>
          <w:szCs w:val="36"/>
        </w:rPr>
        <w:t>SREE MUTHUKUMARASWAMY COLLEGE</w:t>
      </w:r>
    </w:p>
    <w:p w14:paraId="195E39B6" w14:textId="77777777" w:rsidR="0070797E" w:rsidRDefault="00C66773">
      <w:pPr>
        <w:spacing w:after="0"/>
        <w:jc w:val="center"/>
        <w:rPr>
          <w:rFonts w:ascii="Times New Roman" w:hAnsi="Times New Roman"/>
          <w:b/>
          <w:sz w:val="32"/>
          <w:szCs w:val="28"/>
        </w:rPr>
      </w:pPr>
      <w:r>
        <w:rPr>
          <w:rFonts w:ascii="Times New Roman" w:hAnsi="Times New Roman"/>
          <w:b/>
          <w:sz w:val="32"/>
          <w:szCs w:val="28"/>
        </w:rPr>
        <w:lastRenderedPageBreak/>
        <w:t xml:space="preserve"> (</w:t>
      </w:r>
      <w:r>
        <w:rPr>
          <w:rFonts w:ascii="Times New Roman" w:hAnsi="Times New Roman"/>
          <w:b/>
          <w:sz w:val="24"/>
        </w:rPr>
        <w:t>AFFILIATED TO UNIVERSITY OF MADRAS)</w:t>
      </w:r>
      <w:r>
        <w:rPr>
          <w:rFonts w:ascii="Times New Roman" w:hAnsi="Times New Roman"/>
          <w:b/>
          <w:sz w:val="24"/>
        </w:rPr>
        <w:br/>
      </w:r>
      <w:r>
        <w:rPr>
          <w:rFonts w:ascii="Times New Roman" w:hAnsi="Times New Roman"/>
          <w:b/>
          <w:sz w:val="32"/>
          <w:szCs w:val="28"/>
        </w:rPr>
        <w:t>KODUNGAIYUR, CHENNAI – 600 118</w:t>
      </w:r>
      <w:r>
        <w:rPr>
          <w:rFonts w:ascii="Times New Roman" w:hAnsi="Times New Roman"/>
          <w:b/>
          <w:sz w:val="32"/>
          <w:szCs w:val="28"/>
        </w:rPr>
        <w:br/>
      </w:r>
    </w:p>
    <w:p w14:paraId="4ED8AD52" w14:textId="77777777" w:rsidR="0070797E" w:rsidRDefault="00C66773">
      <w:pPr>
        <w:spacing w:after="0"/>
        <w:jc w:val="center"/>
        <w:rPr>
          <w:rFonts w:ascii="Times New Roman" w:hAnsi="Times New Roman"/>
          <w:b/>
          <w:sz w:val="32"/>
          <w:szCs w:val="28"/>
        </w:rPr>
      </w:pPr>
      <w:r>
        <w:rPr>
          <w:rFonts w:ascii="Times New Roman" w:hAnsi="Times New Roman"/>
          <w:b/>
          <w:sz w:val="32"/>
          <w:szCs w:val="28"/>
        </w:rPr>
        <w:t>APRIL 2025 EXAMINATIONS</w:t>
      </w:r>
    </w:p>
    <w:p w14:paraId="697E0817" w14:textId="4939EE2A" w:rsidR="0070797E" w:rsidRDefault="0070797E">
      <w:pPr>
        <w:spacing w:after="120" w:line="240" w:lineRule="auto"/>
        <w:jc w:val="center"/>
        <w:rPr>
          <w:rFonts w:ascii="Times New Roman" w:hAnsi="Times New Roman"/>
          <w:b/>
          <w:sz w:val="32"/>
          <w:szCs w:val="28"/>
        </w:rPr>
      </w:pPr>
    </w:p>
    <w:p w14:paraId="23094A60" w14:textId="5B2CF4E1" w:rsidR="0070797E" w:rsidRDefault="0070797E">
      <w:pPr>
        <w:spacing w:after="120" w:line="240" w:lineRule="auto"/>
        <w:jc w:val="center"/>
        <w:rPr>
          <w:rFonts w:ascii="Times New Roman" w:hAnsi="Times New Roman"/>
          <w:b/>
          <w:sz w:val="32"/>
          <w:szCs w:val="28"/>
        </w:rPr>
      </w:pPr>
    </w:p>
    <w:p w14:paraId="36770D8E" w14:textId="77777777" w:rsidR="0070797E" w:rsidRDefault="0070797E">
      <w:pPr>
        <w:spacing w:after="120" w:line="240" w:lineRule="auto"/>
        <w:jc w:val="center"/>
        <w:rPr>
          <w:rFonts w:ascii="Times New Roman" w:hAnsi="Times New Roman"/>
          <w:b/>
          <w:sz w:val="32"/>
          <w:szCs w:val="28"/>
        </w:rPr>
      </w:pPr>
    </w:p>
    <w:p w14:paraId="104FE1C5" w14:textId="77777777" w:rsidR="0070797E" w:rsidRDefault="0070797E">
      <w:pPr>
        <w:spacing w:after="120" w:line="240" w:lineRule="auto"/>
        <w:jc w:val="center"/>
        <w:rPr>
          <w:rFonts w:ascii="Times New Roman" w:hAnsi="Times New Roman"/>
          <w:b/>
          <w:sz w:val="32"/>
          <w:szCs w:val="28"/>
        </w:rPr>
      </w:pPr>
    </w:p>
    <w:p w14:paraId="63950C98" w14:textId="77777777" w:rsidR="0070797E" w:rsidRDefault="00C66773">
      <w:pPr>
        <w:spacing w:after="120" w:line="240" w:lineRule="auto"/>
        <w:jc w:val="center"/>
        <w:rPr>
          <w:rFonts w:ascii="Times New Roman" w:hAnsi="Times New Roman"/>
          <w:b/>
          <w:sz w:val="32"/>
          <w:szCs w:val="28"/>
        </w:rPr>
      </w:pPr>
      <w:r>
        <w:rPr>
          <w:rFonts w:ascii="Times New Roman" w:hAnsi="Times New Roman"/>
          <w:b/>
          <w:sz w:val="32"/>
          <w:szCs w:val="28"/>
        </w:rPr>
        <w:t>BONAFIDE CERTIFICATE</w:t>
      </w:r>
    </w:p>
    <w:p w14:paraId="68110EBD" w14:textId="77777777" w:rsidR="0070797E" w:rsidRDefault="0070797E">
      <w:pPr>
        <w:ind w:firstLine="720"/>
        <w:jc w:val="both"/>
        <w:rPr>
          <w:rFonts w:ascii="Times New Roman" w:hAnsi="Times New Roman"/>
          <w:sz w:val="32"/>
          <w:szCs w:val="28"/>
        </w:rPr>
      </w:pPr>
    </w:p>
    <w:p w14:paraId="716F5B99" w14:textId="77777777" w:rsidR="0070797E" w:rsidRDefault="00C66773">
      <w:pPr>
        <w:spacing w:line="360" w:lineRule="auto"/>
        <w:ind w:firstLine="720"/>
        <w:jc w:val="both"/>
        <w:rPr>
          <w:rFonts w:ascii="Times New Roman" w:hAnsi="Times New Roman"/>
          <w:b/>
          <w:sz w:val="28"/>
          <w:szCs w:val="28"/>
        </w:rPr>
      </w:pPr>
      <w:r>
        <w:rPr>
          <w:rFonts w:ascii="Times New Roman" w:hAnsi="Times New Roman"/>
          <w:sz w:val="28"/>
          <w:szCs w:val="28"/>
        </w:rPr>
        <w:t xml:space="preserve">This is to certify that the project entitled </w:t>
      </w:r>
      <w:r>
        <w:rPr>
          <w:rFonts w:hAnsi="Times New Roman"/>
          <w:sz w:val="28"/>
          <w:szCs w:val="28"/>
        </w:rPr>
        <w:t>"</w:t>
      </w:r>
      <w:proofErr w:type="spellStart"/>
      <w:r>
        <w:rPr>
          <w:rFonts w:hAnsi="Times New Roman"/>
          <w:b/>
          <w:bCs/>
          <w:sz w:val="28"/>
          <w:szCs w:val="28"/>
        </w:rPr>
        <w:t>FitFlex</w:t>
      </w:r>
      <w:proofErr w:type="spellEnd"/>
      <w:r>
        <w:rPr>
          <w:rFonts w:hAnsi="Times New Roman"/>
          <w:b/>
          <w:bCs/>
          <w:sz w:val="28"/>
          <w:szCs w:val="28"/>
        </w:rPr>
        <w:t>: Your Personal Fitness Companion (*Fitness Tracker*)</w:t>
      </w:r>
      <w:r>
        <w:rPr>
          <w:rFonts w:ascii="Times New Roman" w:hAnsi="Times New Roman"/>
          <w:sz w:val="28"/>
          <w:szCs w:val="28"/>
        </w:rPr>
        <w:t>”</w:t>
      </w:r>
      <w:r>
        <w:rPr>
          <w:rFonts w:hAnsi="Times New Roman"/>
          <w:sz w:val="28"/>
          <w:szCs w:val="28"/>
        </w:rPr>
        <w:t xml:space="preserve"> </w:t>
      </w:r>
      <w:r>
        <w:rPr>
          <w:rFonts w:ascii="Times New Roman" w:hAnsi="Times New Roman"/>
          <w:sz w:val="28"/>
          <w:szCs w:val="28"/>
        </w:rPr>
        <w:t xml:space="preserve">being submitted to </w:t>
      </w:r>
      <w:proofErr w:type="spellStart"/>
      <w:r>
        <w:rPr>
          <w:rFonts w:ascii="Times New Roman" w:hAnsi="Times New Roman"/>
          <w:sz w:val="28"/>
          <w:szCs w:val="28"/>
        </w:rPr>
        <w:t>Sree</w:t>
      </w:r>
      <w:proofErr w:type="spellEnd"/>
      <w:r>
        <w:rPr>
          <w:rFonts w:ascii="Times New Roman" w:hAnsi="Times New Roman"/>
          <w:sz w:val="28"/>
          <w:szCs w:val="28"/>
        </w:rPr>
        <w:t xml:space="preserve"> </w:t>
      </w:r>
      <w:proofErr w:type="spellStart"/>
      <w:r>
        <w:rPr>
          <w:rFonts w:ascii="Times New Roman" w:hAnsi="Times New Roman"/>
          <w:sz w:val="28"/>
          <w:szCs w:val="28"/>
        </w:rPr>
        <w:t>Muthukumaraswamy</w:t>
      </w:r>
      <w:proofErr w:type="spellEnd"/>
      <w:r>
        <w:rPr>
          <w:rFonts w:ascii="Times New Roman" w:hAnsi="Times New Roman"/>
          <w:sz w:val="28"/>
          <w:szCs w:val="28"/>
        </w:rPr>
        <w:t xml:space="preserve"> College, College Code: UNM1441 </w:t>
      </w:r>
      <w:proofErr w:type="spellStart"/>
      <w:r>
        <w:rPr>
          <w:rFonts w:ascii="Times New Roman" w:hAnsi="Times New Roman"/>
          <w:sz w:val="28"/>
          <w:szCs w:val="28"/>
        </w:rPr>
        <w:t>Kodungaiyur</w:t>
      </w:r>
      <w:proofErr w:type="spellEnd"/>
      <w:r>
        <w:rPr>
          <w:rFonts w:ascii="Times New Roman" w:hAnsi="Times New Roman"/>
          <w:sz w:val="28"/>
          <w:szCs w:val="28"/>
        </w:rPr>
        <w:t xml:space="preserve">, Chennai – 600118, by group of students in partial fulfillment for the award of the degree of B.Sc., Software Applications is a </w:t>
      </w:r>
      <w:proofErr w:type="spellStart"/>
      <w:r>
        <w:rPr>
          <w:rFonts w:ascii="Times New Roman" w:hAnsi="Times New Roman"/>
          <w:sz w:val="28"/>
          <w:szCs w:val="28"/>
        </w:rPr>
        <w:t>bonafide</w:t>
      </w:r>
      <w:proofErr w:type="spellEnd"/>
      <w:r>
        <w:rPr>
          <w:rFonts w:ascii="Times New Roman" w:hAnsi="Times New Roman"/>
          <w:sz w:val="28"/>
          <w:szCs w:val="28"/>
        </w:rPr>
        <w:t xml:space="preserve"> record of the work carried out by her under my guidance and supervision.</w:t>
      </w:r>
    </w:p>
    <w:p w14:paraId="5819EED9" w14:textId="77777777" w:rsidR="0070797E" w:rsidRDefault="0070797E">
      <w:pPr>
        <w:spacing w:before="120" w:line="360" w:lineRule="auto"/>
        <w:ind w:firstLine="720"/>
        <w:jc w:val="both"/>
        <w:rPr>
          <w:rFonts w:ascii="Times New Roman" w:hAnsi="Times New Roman"/>
          <w:sz w:val="28"/>
          <w:szCs w:val="28"/>
        </w:rPr>
      </w:pPr>
    </w:p>
    <w:p w14:paraId="75ECD4D1" w14:textId="77777777" w:rsidR="0070797E" w:rsidRDefault="0070797E">
      <w:pPr>
        <w:spacing w:before="120" w:line="360" w:lineRule="auto"/>
        <w:ind w:firstLine="720"/>
        <w:jc w:val="both"/>
        <w:rPr>
          <w:rFonts w:ascii="Times New Roman" w:hAnsi="Times New Roman"/>
          <w:sz w:val="28"/>
          <w:szCs w:val="28"/>
        </w:rPr>
      </w:pPr>
    </w:p>
    <w:p w14:paraId="19AD5BE6" w14:textId="77777777" w:rsidR="0070797E" w:rsidRDefault="00C66773">
      <w:pPr>
        <w:spacing w:before="120" w:line="360" w:lineRule="auto"/>
        <w:rPr>
          <w:rFonts w:ascii="Times New Roman" w:hAnsi="Times New Roman"/>
          <w:b/>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b/>
          <w:sz w:val="28"/>
          <w:szCs w:val="28"/>
        </w:rPr>
        <w:t>Internal Guide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Head of the Department</w:t>
      </w:r>
    </w:p>
    <w:p w14:paraId="2AAB57B4" w14:textId="77777777" w:rsidR="0070797E" w:rsidRDefault="00C66773">
      <w:pPr>
        <w:spacing w:before="120" w:line="360" w:lineRule="auto"/>
        <w:rPr>
          <w:rFonts w:ascii="Times New Roman" w:hAnsi="Times New Roman"/>
          <w:b/>
          <w:sz w:val="28"/>
          <w:szCs w:val="28"/>
        </w:rPr>
      </w:pPr>
      <w:r>
        <w:rPr>
          <w:rFonts w:ascii="Times New Roman" w:hAnsi="Times New Roman"/>
          <w:b/>
          <w:sz w:val="28"/>
          <w:szCs w:val="28"/>
        </w:rPr>
        <w:t xml:space="preserve">      ( Mr. </w:t>
      </w:r>
      <w:proofErr w:type="spellStart"/>
      <w:r>
        <w:rPr>
          <w:rFonts w:ascii="Times New Roman" w:hAnsi="Times New Roman"/>
          <w:b/>
          <w:sz w:val="28"/>
          <w:szCs w:val="28"/>
        </w:rPr>
        <w:t>M.Kalaimani</w:t>
      </w:r>
      <w:proofErr w:type="spellEnd"/>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 </w:t>
      </w:r>
      <w:proofErr w:type="spellStart"/>
      <w:r>
        <w:rPr>
          <w:rFonts w:ascii="Times New Roman" w:hAnsi="Times New Roman"/>
          <w:b/>
          <w:sz w:val="28"/>
          <w:szCs w:val="28"/>
        </w:rPr>
        <w:t>Mrs.T.Merlin</w:t>
      </w:r>
      <w:proofErr w:type="spellEnd"/>
      <w:r>
        <w:rPr>
          <w:rFonts w:ascii="Times New Roman" w:hAnsi="Times New Roman"/>
          <w:b/>
          <w:sz w:val="28"/>
          <w:szCs w:val="28"/>
        </w:rPr>
        <w:t xml:space="preserve"> </w:t>
      </w:r>
      <w:proofErr w:type="spellStart"/>
      <w:r>
        <w:rPr>
          <w:rFonts w:ascii="Times New Roman" w:hAnsi="Times New Roman"/>
          <w:b/>
          <w:sz w:val="28"/>
          <w:szCs w:val="28"/>
        </w:rPr>
        <w:t>Jaba</w:t>
      </w:r>
      <w:proofErr w:type="spellEnd"/>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0A50635E" w14:textId="77777777" w:rsidR="0070797E" w:rsidRDefault="00C66773">
      <w:pPr>
        <w:spacing w:before="120" w:line="360" w:lineRule="auto"/>
        <w:jc w:val="both"/>
        <w:rPr>
          <w:rFonts w:ascii="Times New Roman" w:hAnsi="Times New Roman"/>
          <w:sz w:val="28"/>
          <w:szCs w:val="28"/>
        </w:rPr>
      </w:pPr>
      <w:r>
        <w:rPr>
          <w:rFonts w:ascii="Times New Roman" w:hAnsi="Times New Roman"/>
          <w:sz w:val="28"/>
          <w:szCs w:val="28"/>
        </w:rPr>
        <w:tab/>
      </w:r>
    </w:p>
    <w:p w14:paraId="4900D1DC" w14:textId="77777777" w:rsidR="0070797E" w:rsidRDefault="0070797E">
      <w:pPr>
        <w:jc w:val="center"/>
        <w:rPr>
          <w:rFonts w:ascii="Times New Roman" w:hAnsi="Times New Roman"/>
          <w:b/>
          <w:sz w:val="32"/>
          <w:szCs w:val="28"/>
        </w:rPr>
      </w:pPr>
    </w:p>
    <w:p w14:paraId="3F7FAE0D" w14:textId="77777777" w:rsidR="0070797E" w:rsidRDefault="0070797E">
      <w:pPr>
        <w:jc w:val="center"/>
        <w:rPr>
          <w:rFonts w:ascii="Times New Roman" w:hAnsi="Times New Roman"/>
          <w:b/>
          <w:sz w:val="32"/>
          <w:szCs w:val="28"/>
        </w:rPr>
      </w:pPr>
    </w:p>
    <w:p w14:paraId="20450D5B" w14:textId="77777777" w:rsidR="0070797E" w:rsidRDefault="0070797E">
      <w:pPr>
        <w:jc w:val="center"/>
        <w:rPr>
          <w:rFonts w:ascii="Times New Roman" w:hAnsi="Times New Roman"/>
          <w:b/>
          <w:sz w:val="32"/>
          <w:szCs w:val="28"/>
        </w:rPr>
      </w:pPr>
    </w:p>
    <w:p w14:paraId="141E0D5D" w14:textId="77777777" w:rsidR="0070797E" w:rsidRDefault="0070797E">
      <w:pPr>
        <w:jc w:val="center"/>
        <w:rPr>
          <w:rFonts w:ascii="Times New Roman" w:hAnsi="Times New Roman"/>
          <w:b/>
          <w:sz w:val="32"/>
          <w:szCs w:val="28"/>
        </w:rPr>
      </w:pPr>
    </w:p>
    <w:p w14:paraId="5FF37031" w14:textId="77777777" w:rsidR="0070797E" w:rsidRDefault="0070797E">
      <w:pPr>
        <w:jc w:val="center"/>
        <w:rPr>
          <w:rFonts w:ascii="Times New Roman" w:hAnsi="Times New Roman"/>
          <w:b/>
          <w:sz w:val="32"/>
          <w:szCs w:val="28"/>
        </w:rPr>
      </w:pPr>
    </w:p>
    <w:p w14:paraId="1923E59D" w14:textId="77777777" w:rsidR="0070797E" w:rsidRDefault="0070797E">
      <w:pPr>
        <w:jc w:val="center"/>
        <w:rPr>
          <w:rFonts w:ascii="Times New Roman" w:hAnsi="Times New Roman"/>
          <w:b/>
          <w:sz w:val="32"/>
          <w:szCs w:val="28"/>
        </w:rPr>
      </w:pPr>
    </w:p>
    <w:p w14:paraId="112C7B66" w14:textId="77777777" w:rsidR="0070797E" w:rsidRDefault="0070797E">
      <w:pPr>
        <w:jc w:val="center"/>
        <w:rPr>
          <w:rFonts w:ascii="Times New Roman" w:hAnsi="Times New Roman"/>
          <w:b/>
          <w:sz w:val="32"/>
          <w:szCs w:val="28"/>
        </w:rPr>
      </w:pPr>
    </w:p>
    <w:p w14:paraId="7286B6D8" w14:textId="77777777" w:rsidR="0070797E" w:rsidRDefault="0070797E">
      <w:pPr>
        <w:jc w:val="center"/>
        <w:rPr>
          <w:rFonts w:ascii="Times New Roman" w:hAnsi="Times New Roman"/>
          <w:b/>
          <w:sz w:val="32"/>
          <w:szCs w:val="28"/>
        </w:rPr>
      </w:pPr>
    </w:p>
    <w:p w14:paraId="35215E8D" w14:textId="77777777" w:rsidR="0070797E" w:rsidRDefault="0070797E">
      <w:pPr>
        <w:jc w:val="center"/>
        <w:rPr>
          <w:rFonts w:ascii="Times New Roman" w:hAnsi="Times New Roman"/>
          <w:b/>
          <w:sz w:val="32"/>
          <w:szCs w:val="28"/>
        </w:rPr>
      </w:pPr>
    </w:p>
    <w:p w14:paraId="5C351838" w14:textId="77777777" w:rsidR="0070797E" w:rsidRDefault="00C66773">
      <w:pPr>
        <w:spacing w:before="120" w:line="360" w:lineRule="auto"/>
        <w:ind w:firstLine="720"/>
        <w:jc w:val="center"/>
        <w:rPr>
          <w:rFonts w:ascii="Times New Roman" w:hAnsi="Times New Roman"/>
          <w:b/>
          <w:sz w:val="32"/>
          <w:szCs w:val="28"/>
        </w:rPr>
      </w:pPr>
      <w:r>
        <w:rPr>
          <w:rFonts w:ascii="Times New Roman" w:hAnsi="Times New Roman"/>
          <w:b/>
          <w:sz w:val="32"/>
          <w:szCs w:val="28"/>
        </w:rPr>
        <w:t>DECLARATION</w:t>
      </w:r>
    </w:p>
    <w:p w14:paraId="7BEF03BE" w14:textId="77777777" w:rsidR="0070797E" w:rsidRDefault="00C66773">
      <w:pPr>
        <w:spacing w:line="360" w:lineRule="auto"/>
        <w:jc w:val="both"/>
        <w:rPr>
          <w:rFonts w:ascii="Times New Roman" w:hAnsi="Times New Roman"/>
          <w:b/>
          <w:sz w:val="32"/>
          <w:szCs w:val="32"/>
        </w:rPr>
      </w:pPr>
      <w:r>
        <w:rPr>
          <w:rFonts w:ascii="Times New Roman" w:hAnsi="Times New Roman"/>
          <w:sz w:val="28"/>
          <w:szCs w:val="28"/>
        </w:rPr>
        <w:t>I hereby declare that this project titled “</w:t>
      </w:r>
      <w:proofErr w:type="spellStart"/>
      <w:r>
        <w:rPr>
          <w:rFonts w:hAnsi="Times New Roman"/>
          <w:b/>
          <w:bCs/>
          <w:sz w:val="28"/>
          <w:szCs w:val="28"/>
        </w:rPr>
        <w:t>FitFlex</w:t>
      </w:r>
      <w:proofErr w:type="spellEnd"/>
      <w:r>
        <w:rPr>
          <w:rFonts w:hAnsi="Times New Roman"/>
          <w:b/>
          <w:bCs/>
          <w:sz w:val="28"/>
          <w:szCs w:val="28"/>
        </w:rPr>
        <w:t>: Your Personal Fitness Companion (*Fitness Tracker*)</w:t>
      </w:r>
      <w:r>
        <w:rPr>
          <w:rFonts w:ascii="Times New Roman" w:hAnsi="Times New Roman"/>
          <w:sz w:val="28"/>
          <w:szCs w:val="28"/>
        </w:rPr>
        <w:t>” submitted by me in partial fulfillment of the requirements for the Bachelor Degree of Software Applications has not formed a basis for the award of any other degree, diploma, associate, fellowships or other similar titles and this project was fully developed by us.</w:t>
      </w:r>
    </w:p>
    <w:p w14:paraId="1B6F8357" w14:textId="77777777" w:rsidR="0070797E" w:rsidRDefault="0070797E">
      <w:pPr>
        <w:spacing w:before="120" w:line="360" w:lineRule="auto"/>
        <w:jc w:val="both"/>
        <w:rPr>
          <w:rFonts w:ascii="Times New Roman" w:hAnsi="Times New Roman"/>
          <w:sz w:val="28"/>
          <w:szCs w:val="28"/>
        </w:rPr>
      </w:pPr>
    </w:p>
    <w:p w14:paraId="200E6910" w14:textId="77777777" w:rsidR="0070797E" w:rsidRDefault="0070797E">
      <w:pPr>
        <w:spacing w:before="120" w:line="360" w:lineRule="auto"/>
        <w:jc w:val="both"/>
        <w:rPr>
          <w:rFonts w:ascii="Times New Roman" w:hAnsi="Times New Roman"/>
          <w:b/>
          <w:sz w:val="28"/>
          <w:szCs w:val="28"/>
        </w:rPr>
      </w:pPr>
    </w:p>
    <w:p w14:paraId="63E15716" w14:textId="77777777" w:rsidR="0070797E" w:rsidRDefault="00C66773">
      <w:pPr>
        <w:spacing w:before="120" w:after="0" w:line="360" w:lineRule="auto"/>
        <w:jc w:val="both"/>
        <w:rPr>
          <w:rFonts w:ascii="Times New Roman" w:hAnsi="Times New Roman"/>
          <w:b/>
          <w:sz w:val="28"/>
          <w:szCs w:val="28"/>
        </w:rPr>
      </w:pPr>
      <w:r>
        <w:rPr>
          <w:rFonts w:ascii="Times New Roman" w:hAnsi="Times New Roman"/>
          <w:b/>
          <w:sz w:val="28"/>
          <w:szCs w:val="28"/>
        </w:rPr>
        <w:t>NAME OF THE STUDENT</w:t>
      </w:r>
      <w:r>
        <w:rPr>
          <w:rFonts w:ascii="Times New Roman" w:hAnsi="Times New Roman"/>
          <w:b/>
          <w:sz w:val="28"/>
          <w:szCs w:val="28"/>
        </w:rPr>
        <w:tab/>
        <w:t xml:space="preserve">           REGISTER NO</w:t>
      </w:r>
      <w:r>
        <w:rPr>
          <w:rFonts w:ascii="Times New Roman" w:hAnsi="Times New Roman"/>
          <w:b/>
          <w:sz w:val="28"/>
          <w:szCs w:val="28"/>
        </w:rPr>
        <w:tab/>
      </w:r>
      <w:r>
        <w:rPr>
          <w:rFonts w:ascii="Times New Roman" w:hAnsi="Times New Roman"/>
          <w:b/>
          <w:sz w:val="28"/>
          <w:szCs w:val="28"/>
        </w:rPr>
        <w:tab/>
        <w:t xml:space="preserve">   SIGNATURE</w:t>
      </w:r>
    </w:p>
    <w:p w14:paraId="56D6E3BF" w14:textId="6AA744A7" w:rsidR="0070797E" w:rsidRDefault="00C66773">
      <w:pPr>
        <w:spacing w:after="0"/>
        <w:ind w:firstLine="720"/>
        <w:rPr>
          <w:rFonts w:ascii="Times New Roman" w:hAnsi="Times New Roman"/>
          <w:b/>
          <w:sz w:val="26"/>
          <w:szCs w:val="26"/>
          <w:lang w:val="en-IN"/>
        </w:rPr>
      </w:pPr>
      <w:r>
        <w:rPr>
          <w:rFonts w:ascii="Times New Roman" w:hAnsi="Times New Roman"/>
          <w:b/>
          <w:sz w:val="26"/>
          <w:szCs w:val="26"/>
          <w:lang w:val="en-IN"/>
        </w:rPr>
        <w:t xml:space="preserve">1. </w:t>
      </w:r>
      <w:r w:rsidR="003C4D92">
        <w:rPr>
          <w:rFonts w:hAnsi="Times New Roman"/>
          <w:b/>
          <w:sz w:val="26"/>
          <w:szCs w:val="26"/>
        </w:rPr>
        <w:t>VIJAY.R</w:t>
      </w:r>
      <w:r>
        <w:rPr>
          <w:rFonts w:hAnsi="Times New Roman"/>
          <w:b/>
          <w:sz w:val="26"/>
          <w:szCs w:val="26"/>
        </w:rPr>
        <w:t xml:space="preserve">                    </w:t>
      </w:r>
      <w:r w:rsidR="006F447E">
        <w:rPr>
          <w:rFonts w:hAnsi="Times New Roman"/>
          <w:b/>
          <w:sz w:val="26"/>
          <w:szCs w:val="26"/>
        </w:rPr>
        <w:t xml:space="preserve">                        </w:t>
      </w:r>
      <w:r>
        <w:rPr>
          <w:rFonts w:hAnsi="Times New Roman"/>
          <w:b/>
          <w:sz w:val="26"/>
          <w:szCs w:val="26"/>
        </w:rPr>
        <w:t>2222089</w:t>
      </w:r>
      <w:r w:rsidR="006F447E">
        <w:rPr>
          <w:rFonts w:hAnsi="Times New Roman"/>
          <w:b/>
          <w:sz w:val="26"/>
          <w:szCs w:val="26"/>
        </w:rPr>
        <w:t>27</w:t>
      </w:r>
    </w:p>
    <w:p w14:paraId="0CEC00CA" w14:textId="3C4AE84A" w:rsidR="0070797E" w:rsidRDefault="00C66773">
      <w:pPr>
        <w:spacing w:after="0"/>
        <w:ind w:firstLine="720"/>
        <w:rPr>
          <w:rFonts w:ascii="Times New Roman" w:hAnsi="Times New Roman"/>
          <w:b/>
          <w:sz w:val="26"/>
          <w:szCs w:val="26"/>
          <w:lang w:val="en-IN"/>
        </w:rPr>
      </w:pPr>
      <w:r>
        <w:rPr>
          <w:rFonts w:hAnsi="Times New Roman"/>
          <w:b/>
          <w:sz w:val="26"/>
          <w:szCs w:val="26"/>
        </w:rPr>
        <w:t xml:space="preserve">2.  </w:t>
      </w:r>
      <w:r w:rsidR="003F7660">
        <w:rPr>
          <w:rFonts w:hAnsi="Times New Roman"/>
          <w:b/>
          <w:sz w:val="26"/>
          <w:szCs w:val="26"/>
        </w:rPr>
        <w:t>BHUVANESHWARI.S</w:t>
      </w:r>
      <w:r>
        <w:rPr>
          <w:rFonts w:hAnsi="Times New Roman"/>
          <w:b/>
          <w:sz w:val="26"/>
          <w:szCs w:val="26"/>
        </w:rPr>
        <w:t xml:space="preserve">              </w:t>
      </w:r>
      <w:r w:rsidR="006F447E">
        <w:rPr>
          <w:rFonts w:hAnsi="Times New Roman"/>
          <w:b/>
          <w:sz w:val="26"/>
          <w:szCs w:val="26"/>
        </w:rPr>
        <w:t xml:space="preserve">      </w:t>
      </w:r>
      <w:r>
        <w:rPr>
          <w:rFonts w:hAnsi="Times New Roman"/>
          <w:b/>
          <w:sz w:val="26"/>
          <w:szCs w:val="26"/>
        </w:rPr>
        <w:t>2222089</w:t>
      </w:r>
      <w:r w:rsidR="006F447E">
        <w:rPr>
          <w:rFonts w:hAnsi="Times New Roman"/>
          <w:b/>
          <w:sz w:val="26"/>
          <w:szCs w:val="26"/>
        </w:rPr>
        <w:t>28</w:t>
      </w:r>
    </w:p>
    <w:p w14:paraId="54E6F629" w14:textId="2911FF25" w:rsidR="0070797E" w:rsidRDefault="00C66773">
      <w:pPr>
        <w:spacing w:after="0"/>
        <w:ind w:firstLine="720"/>
        <w:rPr>
          <w:rFonts w:ascii="Times New Roman" w:hAnsi="Times New Roman"/>
          <w:b/>
          <w:sz w:val="26"/>
          <w:szCs w:val="26"/>
          <w:lang w:val="en-IN"/>
        </w:rPr>
      </w:pPr>
      <w:r>
        <w:rPr>
          <w:rFonts w:hAnsi="Times New Roman"/>
          <w:b/>
          <w:sz w:val="26"/>
          <w:szCs w:val="26"/>
        </w:rPr>
        <w:t>3 .</w:t>
      </w:r>
      <w:r w:rsidR="003F7660">
        <w:rPr>
          <w:rFonts w:hAnsi="Times New Roman"/>
          <w:b/>
          <w:sz w:val="26"/>
          <w:szCs w:val="26"/>
        </w:rPr>
        <w:t>DARANI.K</w:t>
      </w:r>
      <w:r>
        <w:rPr>
          <w:rFonts w:hAnsi="Times New Roman"/>
          <w:b/>
          <w:sz w:val="26"/>
          <w:szCs w:val="26"/>
        </w:rPr>
        <w:tab/>
      </w:r>
      <w:r>
        <w:rPr>
          <w:rFonts w:hAnsi="Times New Roman"/>
          <w:b/>
          <w:sz w:val="26"/>
          <w:szCs w:val="26"/>
        </w:rPr>
        <w:tab/>
        <w:t xml:space="preserve">            </w:t>
      </w:r>
      <w:r w:rsidR="003F7660">
        <w:rPr>
          <w:rFonts w:hAnsi="Times New Roman"/>
          <w:b/>
          <w:sz w:val="26"/>
          <w:szCs w:val="26"/>
        </w:rPr>
        <w:t xml:space="preserve">            </w:t>
      </w:r>
      <w:r>
        <w:rPr>
          <w:rFonts w:hAnsi="Times New Roman"/>
          <w:b/>
          <w:sz w:val="26"/>
          <w:szCs w:val="26"/>
        </w:rPr>
        <w:t xml:space="preserve">  2222089</w:t>
      </w:r>
      <w:r w:rsidR="007579EA">
        <w:rPr>
          <w:rFonts w:hAnsi="Times New Roman"/>
          <w:b/>
          <w:sz w:val="26"/>
          <w:szCs w:val="26"/>
        </w:rPr>
        <w:t>29</w:t>
      </w:r>
    </w:p>
    <w:p w14:paraId="3B7E6640" w14:textId="07C56C6A" w:rsidR="0070797E" w:rsidRDefault="00C66773" w:rsidP="00925229">
      <w:pPr>
        <w:spacing w:after="0"/>
        <w:ind w:firstLine="720"/>
        <w:rPr>
          <w:rFonts w:ascii="Times New Roman" w:hAnsi="Times New Roman"/>
          <w:b/>
          <w:sz w:val="26"/>
          <w:szCs w:val="26"/>
          <w:lang w:val="en-IN"/>
        </w:rPr>
      </w:pPr>
      <w:r>
        <w:rPr>
          <w:rFonts w:hAnsi="Times New Roman"/>
          <w:b/>
          <w:sz w:val="26"/>
          <w:szCs w:val="26"/>
        </w:rPr>
        <w:t>4 .</w:t>
      </w:r>
      <w:r w:rsidR="003827F3">
        <w:rPr>
          <w:rFonts w:hAnsi="Times New Roman"/>
          <w:b/>
          <w:sz w:val="26"/>
          <w:szCs w:val="26"/>
        </w:rPr>
        <w:t>DEIVANAI.T</w:t>
      </w:r>
      <w:r>
        <w:rPr>
          <w:rFonts w:ascii="Times New Roman" w:hAnsi="Times New Roman"/>
          <w:b/>
          <w:sz w:val="26"/>
          <w:szCs w:val="26"/>
          <w:lang w:val="en-IN"/>
        </w:rPr>
        <w:tab/>
      </w:r>
      <w:r>
        <w:rPr>
          <w:rFonts w:ascii="Times New Roman" w:hAnsi="Times New Roman"/>
          <w:b/>
          <w:sz w:val="26"/>
          <w:szCs w:val="26"/>
          <w:lang w:val="en-IN"/>
        </w:rPr>
        <w:tab/>
      </w:r>
      <w:r>
        <w:rPr>
          <w:rFonts w:ascii="Times New Roman" w:hAnsi="Times New Roman"/>
          <w:b/>
          <w:sz w:val="26"/>
          <w:szCs w:val="26"/>
          <w:lang w:val="en-IN"/>
        </w:rPr>
        <w:tab/>
        <w:t xml:space="preserve">  </w:t>
      </w:r>
      <w:r w:rsidR="007579EA">
        <w:rPr>
          <w:rFonts w:ascii="Times New Roman" w:hAnsi="Times New Roman"/>
          <w:b/>
          <w:sz w:val="26"/>
          <w:szCs w:val="26"/>
          <w:lang w:val="en-IN"/>
        </w:rPr>
        <w:t>222208930</w:t>
      </w:r>
      <w:r>
        <w:rPr>
          <w:rFonts w:ascii="Times New Roman" w:hAnsi="Times New Roman"/>
          <w:b/>
          <w:sz w:val="26"/>
          <w:szCs w:val="26"/>
          <w:lang w:val="en-IN"/>
        </w:rPr>
        <w:tab/>
        <w:t xml:space="preserve"> </w:t>
      </w:r>
      <w:r>
        <w:rPr>
          <w:rFonts w:ascii="Times New Roman" w:hAnsi="Times New Roman"/>
          <w:b/>
          <w:sz w:val="26"/>
          <w:szCs w:val="26"/>
          <w:lang w:val="en-IN"/>
        </w:rPr>
        <w:tab/>
      </w:r>
      <w:r>
        <w:rPr>
          <w:rFonts w:ascii="Times New Roman" w:hAnsi="Times New Roman"/>
          <w:b/>
          <w:sz w:val="26"/>
          <w:szCs w:val="26"/>
          <w:lang w:val="en-IN"/>
        </w:rPr>
        <w:tab/>
        <w:t xml:space="preserve">      </w:t>
      </w:r>
    </w:p>
    <w:p w14:paraId="7B25798B" w14:textId="6E0C3518" w:rsidR="0070797E" w:rsidRDefault="007579EA">
      <w:pPr>
        <w:spacing w:after="0"/>
        <w:ind w:firstLine="720"/>
        <w:rPr>
          <w:rFonts w:ascii="Times New Roman" w:hAnsi="Times New Roman"/>
          <w:b/>
          <w:sz w:val="26"/>
          <w:szCs w:val="26"/>
          <w:lang w:val="en-IN"/>
        </w:rPr>
      </w:pPr>
      <w:r>
        <w:rPr>
          <w:rFonts w:ascii="Times New Roman" w:hAnsi="Times New Roman"/>
          <w:b/>
          <w:sz w:val="26"/>
          <w:szCs w:val="26"/>
          <w:lang w:val="en-IN"/>
        </w:rPr>
        <w:t>5.HARINIAKSHAYA.S</w:t>
      </w:r>
      <w:r w:rsidR="00C66773">
        <w:rPr>
          <w:rFonts w:ascii="Times New Roman" w:hAnsi="Times New Roman"/>
          <w:b/>
          <w:sz w:val="26"/>
          <w:szCs w:val="26"/>
          <w:lang w:val="en-IN"/>
        </w:rPr>
        <w:tab/>
      </w:r>
      <w:r w:rsidR="00C66773">
        <w:rPr>
          <w:rFonts w:ascii="Times New Roman" w:hAnsi="Times New Roman"/>
          <w:b/>
          <w:sz w:val="26"/>
          <w:szCs w:val="26"/>
          <w:lang w:val="en-IN"/>
        </w:rPr>
        <w:tab/>
      </w:r>
      <w:r w:rsidR="00925229">
        <w:rPr>
          <w:rFonts w:ascii="Times New Roman" w:hAnsi="Times New Roman"/>
          <w:b/>
          <w:sz w:val="26"/>
          <w:szCs w:val="26"/>
          <w:lang w:val="en-IN"/>
        </w:rPr>
        <w:t xml:space="preserve">  222208931</w:t>
      </w:r>
      <w:r w:rsidR="00C66773">
        <w:rPr>
          <w:rFonts w:ascii="Times New Roman" w:hAnsi="Times New Roman"/>
          <w:b/>
          <w:sz w:val="26"/>
          <w:szCs w:val="26"/>
          <w:lang w:val="en-IN"/>
        </w:rPr>
        <w:t xml:space="preserve"> </w:t>
      </w:r>
      <w:r w:rsidR="00C66773">
        <w:rPr>
          <w:rFonts w:ascii="Times New Roman" w:hAnsi="Times New Roman"/>
          <w:b/>
          <w:sz w:val="26"/>
          <w:szCs w:val="26"/>
          <w:lang w:val="en-IN"/>
        </w:rPr>
        <w:tab/>
      </w:r>
      <w:r w:rsidR="00C66773">
        <w:rPr>
          <w:rFonts w:ascii="Times New Roman" w:hAnsi="Times New Roman"/>
          <w:b/>
          <w:sz w:val="26"/>
          <w:szCs w:val="26"/>
          <w:lang w:val="en-IN"/>
        </w:rPr>
        <w:tab/>
        <w:t xml:space="preserve">   </w:t>
      </w:r>
      <w:r w:rsidR="00C66773">
        <w:rPr>
          <w:rFonts w:ascii="Times New Roman" w:hAnsi="Times New Roman"/>
          <w:b/>
          <w:sz w:val="26"/>
          <w:szCs w:val="26"/>
          <w:lang w:val="en-IN"/>
        </w:rPr>
        <w:tab/>
        <w:t xml:space="preserve">      </w:t>
      </w:r>
    </w:p>
    <w:p w14:paraId="67B4B098"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ab/>
      </w:r>
    </w:p>
    <w:p w14:paraId="19E7B507" w14:textId="77777777" w:rsidR="0070797E" w:rsidRDefault="0070797E">
      <w:pPr>
        <w:spacing w:before="120" w:line="360" w:lineRule="auto"/>
        <w:jc w:val="both"/>
        <w:rPr>
          <w:rFonts w:ascii="Times New Roman" w:hAnsi="Times New Roman"/>
          <w:b/>
          <w:sz w:val="28"/>
          <w:szCs w:val="28"/>
        </w:rPr>
      </w:pPr>
    </w:p>
    <w:p w14:paraId="6918800B" w14:textId="77777777" w:rsidR="0070797E" w:rsidRDefault="0070797E">
      <w:pPr>
        <w:spacing w:before="120" w:line="360" w:lineRule="auto"/>
        <w:jc w:val="both"/>
        <w:rPr>
          <w:rFonts w:ascii="Times New Roman" w:hAnsi="Times New Roman"/>
          <w:b/>
          <w:sz w:val="28"/>
          <w:szCs w:val="28"/>
        </w:rPr>
      </w:pPr>
    </w:p>
    <w:p w14:paraId="6BF5102B" w14:textId="77777777" w:rsidR="0070797E" w:rsidRDefault="0070797E">
      <w:pPr>
        <w:spacing w:before="120" w:line="360" w:lineRule="auto"/>
        <w:jc w:val="both"/>
        <w:rPr>
          <w:rFonts w:ascii="Times New Roman" w:hAnsi="Times New Roman"/>
          <w:b/>
          <w:sz w:val="28"/>
          <w:szCs w:val="28"/>
        </w:rPr>
      </w:pPr>
    </w:p>
    <w:p w14:paraId="337A2A39"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Place</w:t>
      </w:r>
      <w:r>
        <w:rPr>
          <w:rFonts w:ascii="Times New Roman" w:hAnsi="Times New Roman"/>
          <w:b/>
          <w:sz w:val="28"/>
          <w:szCs w:val="28"/>
        </w:rPr>
        <w:tab/>
        <w:t>: Chennai - 600 118</w:t>
      </w:r>
    </w:p>
    <w:p w14:paraId="70B2960F"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Date</w:t>
      </w:r>
      <w:r>
        <w:rPr>
          <w:rFonts w:ascii="Times New Roman" w:hAnsi="Times New Roman"/>
          <w:b/>
          <w:sz w:val="28"/>
          <w:szCs w:val="28"/>
        </w:rPr>
        <w:tab/>
        <w:t>: 08-03-2025</w:t>
      </w:r>
    </w:p>
    <w:p w14:paraId="0E33B6FC" w14:textId="77777777" w:rsidR="0070797E" w:rsidRDefault="0070797E">
      <w:pPr>
        <w:spacing w:before="120" w:line="360" w:lineRule="auto"/>
        <w:jc w:val="both"/>
        <w:rPr>
          <w:rFonts w:ascii="Times New Roman" w:hAnsi="Times New Roman"/>
          <w:b/>
          <w:sz w:val="28"/>
          <w:szCs w:val="28"/>
        </w:rPr>
      </w:pPr>
    </w:p>
    <w:p w14:paraId="70FFACD9" w14:textId="77777777" w:rsidR="0070797E" w:rsidRDefault="0070797E">
      <w:pPr>
        <w:spacing w:before="120" w:line="360" w:lineRule="auto"/>
        <w:jc w:val="both"/>
        <w:rPr>
          <w:rFonts w:ascii="Times New Roman" w:hAnsi="Times New Roman"/>
          <w:b/>
          <w:sz w:val="28"/>
          <w:szCs w:val="28"/>
        </w:rPr>
      </w:pPr>
    </w:p>
    <w:p w14:paraId="1B96EFBA" w14:textId="77777777" w:rsidR="0070797E" w:rsidRDefault="0070797E">
      <w:pPr>
        <w:spacing w:before="120" w:line="360" w:lineRule="auto"/>
        <w:jc w:val="both"/>
        <w:rPr>
          <w:rFonts w:ascii="Times New Roman" w:hAnsi="Times New Roman"/>
          <w:b/>
          <w:sz w:val="28"/>
          <w:szCs w:val="28"/>
        </w:rPr>
      </w:pPr>
    </w:p>
    <w:p w14:paraId="087785D2" w14:textId="77777777" w:rsidR="0070797E" w:rsidRDefault="00C66773">
      <w:pPr>
        <w:spacing w:before="120" w:line="360" w:lineRule="auto"/>
        <w:jc w:val="both"/>
        <w:rPr>
          <w:rFonts w:ascii="Times New Roman" w:hAnsi="Times New Roman"/>
          <w:b/>
          <w:sz w:val="28"/>
          <w:szCs w:val="28"/>
        </w:rPr>
      </w:pPr>
      <w:r>
        <w:rPr>
          <w:rFonts w:hAnsi="Times New Roman"/>
          <w:b/>
          <w:sz w:val="28"/>
          <w:szCs w:val="28"/>
        </w:rPr>
        <w:t xml:space="preserve">            </w:t>
      </w:r>
      <w:r>
        <w:rPr>
          <w:rFonts w:hAnsi="Times New Roman"/>
          <w:b/>
          <w:bCs/>
          <w:sz w:val="28"/>
          <w:szCs w:val="28"/>
        </w:rPr>
        <w:t xml:space="preserve">     </w:t>
      </w:r>
      <w:r>
        <w:rPr>
          <w:rFonts w:hAnsi="Times New Roman"/>
          <w:b/>
          <w:bCs/>
          <w:sz w:val="36"/>
          <w:szCs w:val="36"/>
        </w:rPr>
        <w:t xml:space="preserve"> </w:t>
      </w:r>
      <w:proofErr w:type="spellStart"/>
      <w:r>
        <w:rPr>
          <w:rFonts w:hAnsi="Times New Roman"/>
          <w:b/>
          <w:bCs/>
          <w:sz w:val="36"/>
          <w:szCs w:val="36"/>
        </w:rPr>
        <w:t>FitFlex</w:t>
      </w:r>
      <w:proofErr w:type="spellEnd"/>
      <w:r>
        <w:rPr>
          <w:rFonts w:hAnsi="Times New Roman"/>
          <w:b/>
          <w:bCs/>
          <w:sz w:val="36"/>
          <w:szCs w:val="36"/>
        </w:rPr>
        <w:t>: Your Personal Fitness Companion</w:t>
      </w:r>
      <w:r>
        <w:rPr>
          <w:rFonts w:hAnsi="Times New Roman"/>
          <w:b/>
          <w:sz w:val="36"/>
          <w:szCs w:val="36"/>
        </w:rPr>
        <w:t xml:space="preserve"> </w:t>
      </w:r>
      <w:r>
        <w:rPr>
          <w:rFonts w:hAnsi="Times New Roman"/>
          <w:b/>
          <w:sz w:val="36"/>
          <w:szCs w:val="36"/>
        </w:rPr>
        <w:cr/>
      </w:r>
      <w:r>
        <w:rPr>
          <w:rFonts w:hAnsi="Times New Roman"/>
          <w:b/>
          <w:sz w:val="28"/>
          <w:szCs w:val="28"/>
        </w:rPr>
        <w:t xml:space="preserve">                                              (*Fitness Tracker*)</w:t>
      </w:r>
      <w:r>
        <w:rPr>
          <w:rFonts w:hAnsi="Times New Roman"/>
          <w:b/>
          <w:sz w:val="28"/>
          <w:szCs w:val="28"/>
        </w:rPr>
        <w:cr/>
      </w:r>
    </w:p>
    <w:p w14:paraId="6C557532" w14:textId="77777777" w:rsidR="0070797E" w:rsidRDefault="00C66773">
      <w:pPr>
        <w:spacing w:before="120" w:line="360" w:lineRule="auto"/>
        <w:jc w:val="both"/>
        <w:rPr>
          <w:rFonts w:hAnsi="Times New Roman"/>
          <w:b/>
          <w:sz w:val="28"/>
          <w:szCs w:val="28"/>
        </w:rPr>
      </w:pPr>
      <w:r>
        <w:rPr>
          <w:rFonts w:hAnsi="Times New Roman"/>
          <w:b/>
          <w:sz w:val="28"/>
          <w:szCs w:val="28"/>
        </w:rPr>
        <w:t>Introduction :</w:t>
      </w:r>
      <w:r>
        <w:rPr>
          <w:rFonts w:hAnsi="Times New Roman"/>
          <w:b/>
          <w:sz w:val="28"/>
          <w:szCs w:val="28"/>
        </w:rPr>
        <w:cr/>
        <w:t>The fitness industry has witnessed a significant transformation in recent years, driven by the increasing demand for personalized and effective workout experiences. With the rise of digital technologies, fitness enthusiasts are no longer limited to traditional gym routines. Instead, they can now access a vast array of fitness programs, apps, and platforms that cater to their unique needs and preferences.</w:t>
      </w:r>
    </w:p>
    <w:p w14:paraId="257DE9F0" w14:textId="77777777" w:rsidR="0070797E" w:rsidRDefault="0070797E">
      <w:pPr>
        <w:spacing w:before="120" w:line="360" w:lineRule="auto"/>
        <w:jc w:val="both"/>
        <w:rPr>
          <w:rFonts w:hAnsi="Times New Roman"/>
          <w:b/>
          <w:sz w:val="28"/>
          <w:szCs w:val="28"/>
        </w:rPr>
      </w:pPr>
    </w:p>
    <w:p w14:paraId="6A846FE1" w14:textId="77777777" w:rsidR="0070797E" w:rsidRDefault="00C66773">
      <w:pPr>
        <w:spacing w:before="120" w:line="360" w:lineRule="auto"/>
        <w:jc w:val="both"/>
        <w:rPr>
          <w:rFonts w:hAnsi="Times New Roman"/>
          <w:b/>
          <w:sz w:val="28"/>
          <w:szCs w:val="28"/>
        </w:rPr>
      </w:pPr>
      <w:r>
        <w:rPr>
          <w:rFonts w:hAnsi="Times New Roman"/>
          <w:b/>
          <w:sz w:val="28"/>
          <w:szCs w:val="28"/>
        </w:rPr>
        <w:t xml:space="preserve">However, despite the abundance of fitness options, many individuals struggle to find a workout routine that suits their lifestyle, goals, and fitness level. This is where </w:t>
      </w:r>
      <w:proofErr w:type="spellStart"/>
      <w:r>
        <w:rPr>
          <w:rFonts w:hAnsi="Times New Roman"/>
          <w:b/>
          <w:sz w:val="28"/>
          <w:szCs w:val="28"/>
        </w:rPr>
        <w:t>FitFlex</w:t>
      </w:r>
      <w:proofErr w:type="spellEnd"/>
      <w:r>
        <w:rPr>
          <w:rFonts w:hAnsi="Times New Roman"/>
          <w:b/>
          <w:sz w:val="28"/>
          <w:szCs w:val="28"/>
        </w:rPr>
        <w:t xml:space="preserve"> comes in </w:t>
      </w:r>
      <w:r>
        <w:rPr>
          <w:rFonts w:hAnsi="Times New Roman"/>
          <w:b/>
          <w:sz w:val="28"/>
          <w:szCs w:val="28"/>
        </w:rPr>
        <w:t>–</w:t>
      </w:r>
      <w:r>
        <w:rPr>
          <w:rFonts w:hAnsi="Times New Roman"/>
          <w:b/>
          <w:sz w:val="28"/>
          <w:szCs w:val="28"/>
        </w:rPr>
        <w:t xml:space="preserve"> an innovative AI-powered fitness coach designed to provide personalized workout recommendations, real-time feedback, and progress tracking.</w:t>
      </w:r>
    </w:p>
    <w:p w14:paraId="75C506D1" w14:textId="77777777" w:rsidR="0070797E" w:rsidRDefault="0070797E">
      <w:pPr>
        <w:spacing w:before="120" w:line="360" w:lineRule="auto"/>
        <w:jc w:val="both"/>
        <w:rPr>
          <w:rFonts w:hAnsi="Times New Roman"/>
          <w:b/>
          <w:sz w:val="28"/>
          <w:szCs w:val="28"/>
        </w:rPr>
      </w:pPr>
    </w:p>
    <w:p w14:paraId="22A37856" w14:textId="77777777" w:rsidR="0070797E" w:rsidRDefault="00C66773">
      <w:pPr>
        <w:spacing w:before="120" w:line="360" w:lineRule="auto"/>
        <w:jc w:val="both"/>
        <w:rPr>
          <w:rFonts w:hAnsi="Times New Roman"/>
          <w:b/>
          <w:sz w:val="28"/>
          <w:szCs w:val="28"/>
        </w:rPr>
      </w:pPr>
      <w:proofErr w:type="spellStart"/>
      <w:r>
        <w:rPr>
          <w:rFonts w:hAnsi="Times New Roman"/>
          <w:b/>
          <w:sz w:val="28"/>
          <w:szCs w:val="28"/>
        </w:rPr>
        <w:t>FitFlex</w:t>
      </w:r>
      <w:proofErr w:type="spellEnd"/>
      <w:r>
        <w:rPr>
          <w:rFonts w:hAnsi="Times New Roman"/>
          <w:b/>
          <w:sz w:val="28"/>
          <w:szCs w:val="28"/>
        </w:rPr>
        <w:t xml:space="preserve"> aims to bridge the gap between human trainers and digital fitness platforms by offering a comprehensive and adaptive fitness experience. By leveraging machine learning algorithms, computer vision, and data analytics, </w:t>
      </w:r>
      <w:proofErr w:type="spellStart"/>
      <w:r>
        <w:rPr>
          <w:rFonts w:hAnsi="Times New Roman"/>
          <w:b/>
          <w:sz w:val="28"/>
          <w:szCs w:val="28"/>
        </w:rPr>
        <w:t>FitFlex</w:t>
      </w:r>
      <w:proofErr w:type="spellEnd"/>
      <w:r>
        <w:rPr>
          <w:rFonts w:hAnsi="Times New Roman"/>
          <w:b/>
          <w:sz w:val="28"/>
          <w:szCs w:val="28"/>
        </w:rPr>
        <w:t xml:space="preserve"> creates a unique fitness profile for each user, recommending workouts that cater to their strengths, weaknesses, and </w:t>
      </w:r>
      <w:proofErr w:type="spellStart"/>
      <w:r>
        <w:rPr>
          <w:rFonts w:hAnsi="Times New Roman"/>
          <w:b/>
          <w:sz w:val="28"/>
          <w:szCs w:val="28"/>
        </w:rPr>
        <w:t>goals.This</w:t>
      </w:r>
      <w:proofErr w:type="spellEnd"/>
      <w:r>
        <w:rPr>
          <w:rFonts w:hAnsi="Times New Roman"/>
          <w:b/>
          <w:sz w:val="28"/>
          <w:szCs w:val="28"/>
        </w:rPr>
        <w:t xml:space="preserve"> project report outlines the design, development, and implementation of </w:t>
      </w:r>
      <w:proofErr w:type="spellStart"/>
      <w:r>
        <w:rPr>
          <w:rFonts w:hAnsi="Times New Roman"/>
          <w:b/>
          <w:sz w:val="28"/>
          <w:szCs w:val="28"/>
        </w:rPr>
        <w:t>FitFlex</w:t>
      </w:r>
      <w:proofErr w:type="spellEnd"/>
      <w:r>
        <w:rPr>
          <w:rFonts w:hAnsi="Times New Roman"/>
          <w:b/>
          <w:sz w:val="28"/>
          <w:szCs w:val="28"/>
        </w:rPr>
        <w:t>, highlighting its key features, technical requirements, and potent</w:t>
      </w:r>
    </w:p>
    <w:p w14:paraId="744C512F" w14:textId="77777777" w:rsidR="0070797E" w:rsidRDefault="0070797E">
      <w:pPr>
        <w:spacing w:before="120" w:line="360" w:lineRule="auto"/>
        <w:jc w:val="both"/>
        <w:rPr>
          <w:rFonts w:hAnsi="Times New Roman"/>
          <w:b/>
          <w:sz w:val="28"/>
          <w:szCs w:val="28"/>
        </w:rPr>
      </w:pPr>
    </w:p>
    <w:p w14:paraId="2ED35F07" w14:textId="77777777" w:rsidR="0070797E" w:rsidRDefault="00C66773">
      <w:pPr>
        <w:spacing w:before="120" w:line="360" w:lineRule="auto"/>
        <w:jc w:val="both"/>
        <w:rPr>
          <w:rFonts w:hAnsi="Times New Roman"/>
          <w:b/>
          <w:sz w:val="28"/>
          <w:szCs w:val="28"/>
        </w:rPr>
      </w:pPr>
      <w:r>
        <w:rPr>
          <w:rFonts w:hAnsi="Times New Roman"/>
          <w:b/>
          <w:sz w:val="28"/>
          <w:szCs w:val="28"/>
        </w:rPr>
        <w:t>Description :</w:t>
      </w:r>
    </w:p>
    <w:p w14:paraId="7DF1590B" w14:textId="77777777" w:rsidR="0070797E" w:rsidRDefault="00C66773">
      <w:pPr>
        <w:pStyle w:val="ListParagraph"/>
        <w:numPr>
          <w:ilvl w:val="0"/>
          <w:numId w:val="1"/>
        </w:numPr>
        <w:spacing w:before="120" w:line="360" w:lineRule="auto"/>
        <w:jc w:val="both"/>
        <w:rPr>
          <w:rFonts w:hAnsi="Times New Roman"/>
          <w:b/>
          <w:sz w:val="28"/>
          <w:szCs w:val="28"/>
        </w:rPr>
      </w:pPr>
      <w:r>
        <w:rPr>
          <w:rFonts w:hAnsi="Times New Roman"/>
          <w:b/>
          <w:sz w:val="28"/>
          <w:szCs w:val="28"/>
        </w:rPr>
        <w:t xml:space="preserve">Welcome to the forefront of fitness exploration with </w:t>
      </w:r>
      <w:proofErr w:type="spellStart"/>
      <w:r>
        <w:rPr>
          <w:rFonts w:hAnsi="Times New Roman"/>
          <w:b/>
          <w:sz w:val="28"/>
          <w:szCs w:val="28"/>
        </w:rPr>
        <w:t>FitFlex</w:t>
      </w:r>
      <w:proofErr w:type="spellEnd"/>
      <w:r>
        <w:rPr>
          <w:rFonts w:hAnsi="Times New Roman"/>
          <w:b/>
          <w:sz w:val="28"/>
          <w:szCs w:val="28"/>
        </w:rP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rPr>
          <w:rFonts w:hAnsi="Times New Roman"/>
          <w:b/>
          <w:sz w:val="28"/>
          <w:szCs w:val="28"/>
        </w:rPr>
        <w:t>FitFlex</w:t>
      </w:r>
      <w:proofErr w:type="spellEnd"/>
      <w:r>
        <w:rPr>
          <w:rFonts w:hAnsi="Times New Roman"/>
          <w:b/>
          <w:sz w:val="28"/>
          <w:szCs w:val="28"/>
        </w:rPr>
        <w:t xml:space="preserve"> is set to redefine the entire fitness discovery and exercise experience.</w:t>
      </w:r>
      <w:r>
        <w:rPr>
          <w:rFonts w:hAnsi="Times New Roman"/>
          <w:b/>
          <w:sz w:val="28"/>
          <w:szCs w:val="28"/>
        </w:rPr>
        <w:cr/>
      </w:r>
    </w:p>
    <w:p w14:paraId="2EF20278" w14:textId="77777777" w:rsidR="0070797E" w:rsidRDefault="00C66773">
      <w:pPr>
        <w:pStyle w:val="ListParagraph"/>
        <w:numPr>
          <w:ilvl w:val="0"/>
          <w:numId w:val="32"/>
        </w:numPr>
        <w:spacing w:before="120" w:line="360" w:lineRule="auto"/>
        <w:jc w:val="both"/>
        <w:rPr>
          <w:rFonts w:hAnsi="Times New Roman"/>
          <w:b/>
          <w:sz w:val="28"/>
          <w:szCs w:val="28"/>
        </w:rPr>
      </w:pPr>
      <w:r>
        <w:rPr>
          <w:rFonts w:hAnsi="Times New Roman"/>
          <w:b/>
          <w:sz w:val="28"/>
          <w:szCs w:val="28"/>
        </w:rPr>
        <w:t xml:space="preserve">Crafted with a commitment to user-friendly aesthetics, </w:t>
      </w:r>
      <w:proofErr w:type="spellStart"/>
      <w:r>
        <w:rPr>
          <w:rFonts w:hAnsi="Times New Roman"/>
          <w:b/>
          <w:sz w:val="28"/>
          <w:szCs w:val="28"/>
        </w:rPr>
        <w:t>FitFlex</w:t>
      </w:r>
      <w:proofErr w:type="spellEnd"/>
      <w:r>
        <w:rPr>
          <w:rFonts w:hAnsi="Times New Roman"/>
          <w:b/>
          <w:sz w:val="28"/>
          <w:szCs w:val="28"/>
        </w:rPr>
        <w:t xml:space="preserve"> immerses users in an unparalleled fitness journey. Effortlessly navigate through a wide array of exercise categories with features like dynamic search, bringing you the latest and most effective workouts from the fitness world.</w:t>
      </w:r>
      <w:r>
        <w:rPr>
          <w:rFonts w:hAnsi="Times New Roman"/>
          <w:b/>
          <w:sz w:val="28"/>
          <w:szCs w:val="28"/>
        </w:rPr>
        <w:cr/>
      </w:r>
    </w:p>
    <w:p w14:paraId="155578A8" w14:textId="77777777" w:rsidR="0070797E" w:rsidRDefault="00C66773">
      <w:pPr>
        <w:pStyle w:val="ListParagraph"/>
        <w:numPr>
          <w:ilvl w:val="0"/>
          <w:numId w:val="33"/>
        </w:numPr>
        <w:spacing w:before="120" w:line="360" w:lineRule="auto"/>
        <w:jc w:val="both"/>
        <w:rPr>
          <w:rFonts w:hAnsi="Times New Roman"/>
          <w:b/>
          <w:sz w:val="28"/>
          <w:szCs w:val="28"/>
        </w:rPr>
      </w:pPr>
      <w:r>
        <w:rPr>
          <w:rFonts w:hAnsi="Times New Roman"/>
          <w:b/>
          <w:sz w:val="28"/>
          <w:szCs w:val="28"/>
        </w:rPr>
        <w:t xml:space="preserve"> From those embarking on their fitness journey to seasoned workout aficionados, </w:t>
      </w:r>
      <w:proofErr w:type="spellStart"/>
      <w:r>
        <w:rPr>
          <w:rFonts w:hAnsi="Times New Roman"/>
          <w:b/>
          <w:sz w:val="28"/>
          <w:szCs w:val="28"/>
        </w:rPr>
        <w:t>FitFlex</w:t>
      </w:r>
      <w:proofErr w:type="spellEnd"/>
      <w:r>
        <w:rPr>
          <w:rFonts w:hAnsi="Times New Roman"/>
          <w:b/>
          <w:sz w:val="28"/>
          <w:szCs w:val="28"/>
        </w:rPr>
        <w:t xml:space="preserve"> embraces a diverse audience, fostering a dynamic </w:t>
      </w:r>
      <w:r>
        <w:rPr>
          <w:rFonts w:hAnsi="Times New Roman"/>
          <w:b/>
          <w:sz w:val="28"/>
          <w:szCs w:val="28"/>
        </w:rPr>
        <w:lastRenderedPageBreak/>
        <w:t>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r>
        <w:rPr>
          <w:rFonts w:hAnsi="Times New Roman"/>
          <w:b/>
          <w:sz w:val="28"/>
          <w:szCs w:val="28"/>
        </w:rPr>
        <w:cr/>
      </w:r>
    </w:p>
    <w:p w14:paraId="0B028E51" w14:textId="77777777" w:rsidR="0070797E" w:rsidRDefault="00C66773">
      <w:pPr>
        <w:pStyle w:val="ListParagraph"/>
        <w:numPr>
          <w:ilvl w:val="0"/>
          <w:numId w:val="34"/>
        </w:numPr>
        <w:spacing w:before="120" w:line="360" w:lineRule="auto"/>
        <w:jc w:val="both"/>
        <w:rPr>
          <w:rFonts w:hAnsi="Times New Roman"/>
          <w:b/>
          <w:sz w:val="28"/>
          <w:szCs w:val="28"/>
        </w:rPr>
      </w:pPr>
      <w:r>
        <w:rPr>
          <w:rFonts w:hAnsi="Times New Roman"/>
          <w:b/>
          <w:sz w:val="28"/>
          <w:szCs w:val="28"/>
        </w:rPr>
        <w:t xml:space="preserve"> Embark on this fitness adventure with us, where innovation seamlessly intertwines with established exercise principles. Every tap within </w:t>
      </w:r>
      <w:proofErr w:type="spellStart"/>
      <w:r>
        <w:rPr>
          <w:rFonts w:hAnsi="Times New Roman"/>
          <w:b/>
          <w:sz w:val="28"/>
          <w:szCs w:val="28"/>
        </w:rPr>
        <w:t>FitFlex</w:t>
      </w:r>
      <w:proofErr w:type="spellEnd"/>
      <w:r>
        <w:rPr>
          <w:rFonts w:hAnsi="Times New Roman"/>
          <w:b/>
          <w:sz w:val="28"/>
          <w:szCs w:val="28"/>
        </w:rPr>
        <w:t xml:space="preserve"> propels you closer to a realm of diverse workouts and wellness perspectives. Join us and experience the evolution of fitness engagement, where each feature is meticulously crafted to offer a glimpse into the future of a healthier you.</w:t>
      </w:r>
    </w:p>
    <w:p w14:paraId="7C1A5F43" w14:textId="77777777" w:rsidR="0070797E" w:rsidRDefault="0070797E">
      <w:pPr>
        <w:spacing w:before="120" w:line="360" w:lineRule="auto"/>
        <w:jc w:val="both"/>
        <w:rPr>
          <w:rFonts w:hAnsi="Times New Roman"/>
          <w:b/>
          <w:sz w:val="28"/>
          <w:szCs w:val="28"/>
        </w:rPr>
      </w:pPr>
    </w:p>
    <w:p w14:paraId="1AC58321" w14:textId="77777777" w:rsidR="0070797E" w:rsidRDefault="00C66773">
      <w:pPr>
        <w:spacing w:before="120" w:line="360" w:lineRule="auto"/>
        <w:jc w:val="both"/>
        <w:rPr>
          <w:rFonts w:hAnsi="Times New Roman"/>
          <w:b/>
          <w:sz w:val="28"/>
          <w:szCs w:val="28"/>
        </w:rPr>
      </w:pPr>
      <w:r>
        <w:rPr>
          <w:rFonts w:hAnsi="Times New Roman"/>
          <w:b/>
          <w:sz w:val="28"/>
          <w:szCs w:val="28"/>
        </w:rPr>
        <w:t>Executive Summary :</w:t>
      </w:r>
    </w:p>
    <w:p w14:paraId="26445125" w14:textId="77777777" w:rsidR="0070797E" w:rsidRDefault="00C66773">
      <w:pPr>
        <w:spacing w:before="120" w:line="360" w:lineRule="auto"/>
        <w:jc w:val="both"/>
        <w:rPr>
          <w:rFonts w:hAnsi="Times New Roman"/>
          <w:b/>
          <w:sz w:val="28"/>
          <w:szCs w:val="28"/>
        </w:rPr>
      </w:pPr>
      <w:proofErr w:type="spellStart"/>
      <w:r>
        <w:rPr>
          <w:rFonts w:hAnsi="Times New Roman"/>
          <w:b/>
          <w:sz w:val="28"/>
          <w:szCs w:val="28"/>
        </w:rPr>
        <w:t>FitFlex</w:t>
      </w:r>
      <w:proofErr w:type="spellEnd"/>
      <w:r>
        <w:rPr>
          <w:rFonts w:hAnsi="Times New Roman"/>
          <w:b/>
          <w:sz w:val="28"/>
          <w:szCs w:val="28"/>
        </w:rPr>
        <w:t xml:space="preserve"> is an innovative AI-powered fitness coach designed to provide personalized workout recommendations, real-time feedback, and progress tracking. This project aims to create a comprehensive fitness platform that caters to diverse user needs, preferences, and goals.</w:t>
      </w:r>
    </w:p>
    <w:p w14:paraId="25E9CF36" w14:textId="77777777" w:rsidR="0070797E" w:rsidRDefault="0070797E">
      <w:pPr>
        <w:spacing w:before="120" w:line="360" w:lineRule="auto"/>
        <w:jc w:val="both"/>
        <w:rPr>
          <w:rFonts w:hAnsi="Times New Roman"/>
          <w:b/>
          <w:sz w:val="28"/>
          <w:szCs w:val="28"/>
        </w:rPr>
      </w:pPr>
    </w:p>
    <w:p w14:paraId="15BF0B22" w14:textId="77777777" w:rsidR="0070797E" w:rsidRDefault="00C66773">
      <w:pPr>
        <w:spacing w:before="120" w:line="360" w:lineRule="auto"/>
        <w:jc w:val="both"/>
        <w:rPr>
          <w:rFonts w:hAnsi="Times New Roman"/>
          <w:b/>
          <w:sz w:val="28"/>
          <w:szCs w:val="28"/>
        </w:rPr>
      </w:pPr>
      <w:r>
        <w:rPr>
          <w:rFonts w:hAnsi="Times New Roman"/>
          <w:b/>
          <w:sz w:val="28"/>
          <w:szCs w:val="28"/>
        </w:rPr>
        <w:t>Project Overview :</w:t>
      </w:r>
    </w:p>
    <w:p w14:paraId="5D1AD9E3" w14:textId="77777777" w:rsidR="0070797E" w:rsidRDefault="00C66773">
      <w:pPr>
        <w:spacing w:before="120" w:line="360" w:lineRule="auto"/>
        <w:jc w:val="both"/>
        <w:rPr>
          <w:rFonts w:hAnsi="Times New Roman"/>
          <w:b/>
          <w:sz w:val="28"/>
          <w:szCs w:val="28"/>
        </w:rPr>
      </w:pPr>
      <w:proofErr w:type="spellStart"/>
      <w:r>
        <w:rPr>
          <w:rFonts w:hAnsi="Times New Roman"/>
          <w:b/>
          <w:sz w:val="28"/>
          <w:szCs w:val="28"/>
        </w:rPr>
        <w:t>FitFlex</w:t>
      </w:r>
      <w:proofErr w:type="spellEnd"/>
      <w:r>
        <w:rPr>
          <w:rFonts w:hAnsi="Times New Roman"/>
          <w:b/>
          <w:sz w:val="28"/>
          <w:szCs w:val="28"/>
        </w:rPr>
        <w:t xml:space="preserve"> is a web and mobile-based application that utilizes machine learning algorithms, computer vision, and data analytics to deliver a unique fitness experience. The platform will offer the following features:</w:t>
      </w:r>
    </w:p>
    <w:p w14:paraId="6A25BEB1" w14:textId="77777777" w:rsidR="0070797E" w:rsidRDefault="00C66773">
      <w:pPr>
        <w:pStyle w:val="Heading1"/>
        <w:numPr>
          <w:ilvl w:val="0"/>
          <w:numId w:val="35"/>
        </w:numPr>
        <w:rPr>
          <w:color w:val="000000"/>
        </w:rPr>
      </w:pPr>
      <w:r>
        <w:rPr>
          <w:color w:val="000000"/>
        </w:rPr>
        <w:lastRenderedPageBreak/>
        <w:t>User Profiling  :  Users create a profile, providing information about their fitness goals, preferences, and physical attributes.</w:t>
      </w:r>
    </w:p>
    <w:p w14:paraId="4511755A" w14:textId="77777777" w:rsidR="0070797E" w:rsidRDefault="00C66773">
      <w:pPr>
        <w:pStyle w:val="ListParagraph"/>
        <w:numPr>
          <w:ilvl w:val="0"/>
          <w:numId w:val="36"/>
        </w:numPr>
        <w:spacing w:before="120" w:line="360" w:lineRule="auto"/>
        <w:jc w:val="both"/>
        <w:rPr>
          <w:rFonts w:hAnsi="Times New Roman"/>
          <w:b/>
          <w:sz w:val="28"/>
          <w:szCs w:val="28"/>
        </w:rPr>
      </w:pPr>
      <w:r>
        <w:rPr>
          <w:rFonts w:hAnsi="Times New Roman"/>
          <w:b/>
          <w:sz w:val="28"/>
          <w:szCs w:val="28"/>
        </w:rPr>
        <w:t xml:space="preserve"> Workout Recommendations : </w:t>
      </w:r>
      <w:proofErr w:type="spellStart"/>
      <w:r>
        <w:rPr>
          <w:rFonts w:hAnsi="Times New Roman"/>
          <w:b/>
          <w:sz w:val="28"/>
          <w:szCs w:val="28"/>
        </w:rPr>
        <w:t>FitFlex's</w:t>
      </w:r>
      <w:proofErr w:type="spellEnd"/>
      <w:r>
        <w:rPr>
          <w:rFonts w:hAnsi="Times New Roman"/>
          <w:b/>
          <w:sz w:val="28"/>
          <w:szCs w:val="28"/>
        </w:rPr>
        <w:t xml:space="preserve"> AI engine suggests personalized workouts based on the user's profile, goals, and progress.</w:t>
      </w:r>
    </w:p>
    <w:p w14:paraId="49CFCA7F" w14:textId="77777777" w:rsidR="0070797E" w:rsidRDefault="00C66773">
      <w:pPr>
        <w:pStyle w:val="ListParagraph"/>
        <w:numPr>
          <w:ilvl w:val="0"/>
          <w:numId w:val="37"/>
        </w:numPr>
        <w:spacing w:before="120" w:line="360" w:lineRule="auto"/>
        <w:jc w:val="both"/>
        <w:rPr>
          <w:rFonts w:hAnsi="Times New Roman"/>
          <w:b/>
          <w:sz w:val="28"/>
          <w:szCs w:val="28"/>
        </w:rPr>
      </w:pPr>
      <w:r>
        <w:rPr>
          <w:rFonts w:hAnsi="Times New Roman"/>
          <w:b/>
          <w:sz w:val="28"/>
          <w:szCs w:val="28"/>
        </w:rPr>
        <w:t xml:space="preserve">Real-time Feedback : During workouts, </w:t>
      </w:r>
      <w:proofErr w:type="spellStart"/>
      <w:r>
        <w:rPr>
          <w:rFonts w:hAnsi="Times New Roman"/>
          <w:b/>
          <w:sz w:val="28"/>
          <w:szCs w:val="28"/>
        </w:rPr>
        <w:t>FitFlex</w:t>
      </w:r>
      <w:proofErr w:type="spellEnd"/>
      <w:r>
        <w:rPr>
          <w:rFonts w:hAnsi="Times New Roman"/>
          <w:b/>
          <w:sz w:val="28"/>
          <w:szCs w:val="28"/>
        </w:rPr>
        <w:t xml:space="preserve"> provides real-time feedback on form, technique, and performance using computer vision and machine learning algorithms.</w:t>
      </w:r>
    </w:p>
    <w:p w14:paraId="43984AF2" w14:textId="77777777" w:rsidR="0070797E" w:rsidRDefault="00C66773">
      <w:pPr>
        <w:pStyle w:val="ListParagraph"/>
        <w:numPr>
          <w:ilvl w:val="0"/>
          <w:numId w:val="38"/>
        </w:numPr>
        <w:spacing w:before="120" w:line="360" w:lineRule="auto"/>
        <w:jc w:val="both"/>
        <w:rPr>
          <w:rFonts w:hAnsi="Times New Roman"/>
          <w:b/>
          <w:sz w:val="28"/>
          <w:szCs w:val="28"/>
        </w:rPr>
      </w:pPr>
      <w:r>
        <w:rPr>
          <w:rFonts w:hAnsi="Times New Roman"/>
          <w:b/>
          <w:sz w:val="28"/>
          <w:szCs w:val="28"/>
        </w:rPr>
        <w:t xml:space="preserve">Progress Tracking : </w:t>
      </w:r>
      <w:proofErr w:type="spellStart"/>
      <w:r>
        <w:rPr>
          <w:rFonts w:hAnsi="Times New Roman"/>
          <w:b/>
          <w:sz w:val="28"/>
          <w:szCs w:val="28"/>
        </w:rPr>
        <w:t>FitFlex</w:t>
      </w:r>
      <w:proofErr w:type="spellEnd"/>
      <w:r>
        <w:rPr>
          <w:rFonts w:hAnsi="Times New Roman"/>
          <w:b/>
          <w:sz w:val="28"/>
          <w:szCs w:val="28"/>
        </w:rPr>
        <w:t xml:space="preserve"> tracks user progress, providing insights into their strengths, weaknesses, and areas for improvement.</w:t>
      </w:r>
    </w:p>
    <w:p w14:paraId="447FF377" w14:textId="77777777" w:rsidR="0070797E" w:rsidRDefault="00C66773">
      <w:pPr>
        <w:pStyle w:val="ListParagraph"/>
        <w:numPr>
          <w:ilvl w:val="0"/>
          <w:numId w:val="39"/>
        </w:numPr>
        <w:spacing w:before="120" w:line="360" w:lineRule="auto"/>
        <w:jc w:val="both"/>
        <w:rPr>
          <w:rFonts w:hAnsi="Times New Roman"/>
          <w:b/>
          <w:sz w:val="28"/>
          <w:szCs w:val="28"/>
        </w:rPr>
      </w:pPr>
      <w:r>
        <w:rPr>
          <w:rFonts w:hAnsi="Times New Roman"/>
          <w:b/>
          <w:sz w:val="28"/>
          <w:szCs w:val="28"/>
        </w:rPr>
        <w:t xml:space="preserve">Customizable Workout Plans : Users can create and customize their own workout plans using </w:t>
      </w:r>
      <w:proofErr w:type="spellStart"/>
      <w:r>
        <w:rPr>
          <w:rFonts w:hAnsi="Times New Roman"/>
          <w:b/>
          <w:sz w:val="28"/>
          <w:szCs w:val="28"/>
        </w:rPr>
        <w:t>FitFlex's</w:t>
      </w:r>
      <w:proofErr w:type="spellEnd"/>
      <w:r>
        <w:rPr>
          <w:rFonts w:hAnsi="Times New Roman"/>
          <w:b/>
          <w:sz w:val="28"/>
          <w:szCs w:val="28"/>
        </w:rPr>
        <w:t xml:space="preserve"> library of exercises and routines.</w:t>
      </w:r>
    </w:p>
    <w:p w14:paraId="7BABF5FE" w14:textId="77777777" w:rsidR="0070797E" w:rsidRDefault="0070797E">
      <w:pPr>
        <w:spacing w:before="120" w:line="360" w:lineRule="auto"/>
        <w:jc w:val="both"/>
        <w:rPr>
          <w:rFonts w:hAnsi="Times New Roman"/>
          <w:b/>
          <w:sz w:val="28"/>
          <w:szCs w:val="28"/>
        </w:rPr>
      </w:pPr>
    </w:p>
    <w:p w14:paraId="0F090258" w14:textId="77777777" w:rsidR="0070797E" w:rsidRDefault="00C66773">
      <w:pPr>
        <w:spacing w:before="120" w:line="360" w:lineRule="auto"/>
        <w:jc w:val="both"/>
        <w:rPr>
          <w:rFonts w:hAnsi="Times New Roman"/>
          <w:b/>
          <w:sz w:val="28"/>
          <w:szCs w:val="28"/>
        </w:rPr>
      </w:pPr>
      <w:r>
        <w:rPr>
          <w:rFonts w:hAnsi="Times New Roman"/>
          <w:b/>
          <w:sz w:val="28"/>
          <w:szCs w:val="28"/>
        </w:rPr>
        <w:t>Technical Requirements :</w:t>
      </w:r>
    </w:p>
    <w:p w14:paraId="67ABA130" w14:textId="77777777" w:rsidR="0070797E" w:rsidRDefault="00C66773">
      <w:pPr>
        <w:pStyle w:val="ListParagraph"/>
        <w:numPr>
          <w:ilvl w:val="0"/>
          <w:numId w:val="40"/>
        </w:numPr>
        <w:spacing w:before="120" w:line="360" w:lineRule="auto"/>
        <w:jc w:val="both"/>
        <w:rPr>
          <w:rFonts w:hAnsi="Times New Roman"/>
          <w:b/>
          <w:sz w:val="28"/>
          <w:szCs w:val="28"/>
        </w:rPr>
      </w:pPr>
      <w:r>
        <w:rPr>
          <w:rFonts w:hAnsi="Times New Roman"/>
          <w:b/>
          <w:sz w:val="28"/>
          <w:szCs w:val="28"/>
        </w:rPr>
        <w:t xml:space="preserve"> Frontend : Develop a user-friendly web and mobile application using React, Angular, or </w:t>
      </w:r>
      <w:proofErr w:type="spellStart"/>
      <w:r>
        <w:rPr>
          <w:rFonts w:hAnsi="Times New Roman"/>
          <w:b/>
          <w:sz w:val="28"/>
          <w:szCs w:val="28"/>
        </w:rPr>
        <w:t>Vue.js</w:t>
      </w:r>
      <w:proofErr w:type="spellEnd"/>
      <w:r>
        <w:rPr>
          <w:rFonts w:hAnsi="Times New Roman"/>
          <w:b/>
          <w:sz w:val="28"/>
          <w:szCs w:val="28"/>
        </w:rPr>
        <w:t>.</w:t>
      </w:r>
    </w:p>
    <w:p w14:paraId="3E53A99F" w14:textId="77777777" w:rsidR="0070797E" w:rsidRDefault="00C66773">
      <w:pPr>
        <w:pStyle w:val="ListParagraph"/>
        <w:numPr>
          <w:ilvl w:val="0"/>
          <w:numId w:val="41"/>
        </w:numPr>
        <w:spacing w:before="120" w:line="360" w:lineRule="auto"/>
        <w:jc w:val="both"/>
        <w:rPr>
          <w:rFonts w:hAnsi="Times New Roman"/>
          <w:b/>
          <w:sz w:val="28"/>
          <w:szCs w:val="28"/>
        </w:rPr>
      </w:pPr>
      <w:r>
        <w:rPr>
          <w:rFonts w:hAnsi="Times New Roman"/>
          <w:b/>
          <w:sz w:val="28"/>
          <w:szCs w:val="28"/>
        </w:rPr>
        <w:t xml:space="preserve">Backend : Design a robust backend using </w:t>
      </w:r>
      <w:proofErr w:type="spellStart"/>
      <w:r>
        <w:rPr>
          <w:rFonts w:hAnsi="Times New Roman"/>
          <w:b/>
          <w:sz w:val="28"/>
          <w:szCs w:val="28"/>
        </w:rPr>
        <w:t>Node.js</w:t>
      </w:r>
      <w:proofErr w:type="spellEnd"/>
      <w:r>
        <w:rPr>
          <w:rFonts w:hAnsi="Times New Roman"/>
          <w:b/>
          <w:sz w:val="28"/>
          <w:szCs w:val="28"/>
        </w:rPr>
        <w:t>, Python, or Java, with a database management system like MySQL or MongoDB.</w:t>
      </w:r>
    </w:p>
    <w:p w14:paraId="2A9F03EB" w14:textId="77777777" w:rsidR="0070797E" w:rsidRDefault="00C66773">
      <w:pPr>
        <w:pStyle w:val="ListParagraph"/>
        <w:numPr>
          <w:ilvl w:val="0"/>
          <w:numId w:val="42"/>
        </w:numPr>
        <w:spacing w:before="120" w:line="360" w:lineRule="auto"/>
        <w:jc w:val="both"/>
        <w:rPr>
          <w:rFonts w:hAnsi="Times New Roman"/>
          <w:b/>
          <w:sz w:val="28"/>
          <w:szCs w:val="28"/>
        </w:rPr>
      </w:pPr>
      <w:r>
        <w:rPr>
          <w:rFonts w:hAnsi="Times New Roman"/>
          <w:b/>
          <w:sz w:val="28"/>
          <w:szCs w:val="28"/>
        </w:rPr>
        <w:t xml:space="preserve">AI Engine : Implement machine learning algorithms using </w:t>
      </w:r>
      <w:proofErr w:type="spellStart"/>
      <w:r>
        <w:rPr>
          <w:rFonts w:hAnsi="Times New Roman"/>
          <w:b/>
          <w:sz w:val="28"/>
          <w:szCs w:val="28"/>
        </w:rPr>
        <w:t>TensorFlow</w:t>
      </w:r>
      <w:proofErr w:type="spellEnd"/>
      <w:r>
        <w:rPr>
          <w:rFonts w:hAnsi="Times New Roman"/>
          <w:b/>
          <w:sz w:val="28"/>
          <w:szCs w:val="28"/>
        </w:rPr>
        <w:t xml:space="preserve">, </w:t>
      </w:r>
      <w:proofErr w:type="spellStart"/>
      <w:r>
        <w:rPr>
          <w:rFonts w:hAnsi="Times New Roman"/>
          <w:b/>
          <w:sz w:val="28"/>
          <w:szCs w:val="28"/>
        </w:rPr>
        <w:t>PyTorch</w:t>
      </w:r>
      <w:proofErr w:type="spellEnd"/>
      <w:r>
        <w:rPr>
          <w:rFonts w:hAnsi="Times New Roman"/>
          <w:b/>
          <w:sz w:val="28"/>
          <w:szCs w:val="28"/>
        </w:rPr>
        <w:t xml:space="preserve">, or </w:t>
      </w:r>
      <w:proofErr w:type="spellStart"/>
      <w:r>
        <w:rPr>
          <w:rFonts w:hAnsi="Times New Roman"/>
          <w:b/>
          <w:sz w:val="28"/>
          <w:szCs w:val="28"/>
        </w:rPr>
        <w:t>Scikit</w:t>
      </w:r>
      <w:proofErr w:type="spellEnd"/>
      <w:r>
        <w:rPr>
          <w:rFonts w:hAnsi="Times New Roman"/>
          <w:b/>
          <w:sz w:val="28"/>
          <w:szCs w:val="28"/>
        </w:rPr>
        <w:t xml:space="preserve">-learn to power </w:t>
      </w:r>
      <w:proofErr w:type="spellStart"/>
      <w:r>
        <w:rPr>
          <w:rFonts w:hAnsi="Times New Roman"/>
          <w:b/>
          <w:sz w:val="28"/>
          <w:szCs w:val="28"/>
        </w:rPr>
        <w:t>FitFlex's</w:t>
      </w:r>
      <w:proofErr w:type="spellEnd"/>
      <w:r>
        <w:rPr>
          <w:rFonts w:hAnsi="Times New Roman"/>
          <w:b/>
          <w:sz w:val="28"/>
          <w:szCs w:val="28"/>
        </w:rPr>
        <w:t xml:space="preserve"> workout recommendations and real-time feedback.</w:t>
      </w:r>
    </w:p>
    <w:p w14:paraId="316608F7" w14:textId="77777777" w:rsidR="0070797E" w:rsidRDefault="00C66773">
      <w:pPr>
        <w:pStyle w:val="ListParagraph"/>
        <w:numPr>
          <w:ilvl w:val="0"/>
          <w:numId w:val="43"/>
        </w:numPr>
        <w:spacing w:before="120" w:line="360" w:lineRule="auto"/>
        <w:jc w:val="both"/>
        <w:rPr>
          <w:rFonts w:hAnsi="Times New Roman"/>
          <w:b/>
          <w:sz w:val="28"/>
          <w:szCs w:val="28"/>
        </w:rPr>
      </w:pPr>
      <w:r>
        <w:rPr>
          <w:rFonts w:hAnsi="Times New Roman"/>
          <w:b/>
          <w:sz w:val="28"/>
          <w:szCs w:val="28"/>
        </w:rPr>
        <w:t xml:space="preserve">Computer Vision : Integrate computer vision libraries like </w:t>
      </w:r>
      <w:proofErr w:type="spellStart"/>
      <w:r>
        <w:rPr>
          <w:rFonts w:hAnsi="Times New Roman"/>
          <w:b/>
          <w:sz w:val="28"/>
          <w:szCs w:val="28"/>
        </w:rPr>
        <w:t>OpenCV</w:t>
      </w:r>
      <w:proofErr w:type="spellEnd"/>
      <w:r>
        <w:rPr>
          <w:rFonts w:hAnsi="Times New Roman"/>
          <w:b/>
          <w:sz w:val="28"/>
          <w:szCs w:val="28"/>
        </w:rPr>
        <w:t xml:space="preserve"> or </w:t>
      </w:r>
      <w:proofErr w:type="spellStart"/>
      <w:r>
        <w:rPr>
          <w:rFonts w:hAnsi="Times New Roman"/>
          <w:b/>
          <w:sz w:val="28"/>
          <w:szCs w:val="28"/>
        </w:rPr>
        <w:t>TensorFlow</w:t>
      </w:r>
      <w:proofErr w:type="spellEnd"/>
      <w:r>
        <w:rPr>
          <w:rFonts w:hAnsi="Times New Roman"/>
          <w:b/>
          <w:sz w:val="28"/>
          <w:szCs w:val="28"/>
        </w:rPr>
        <w:t xml:space="preserve"> Object Detection to analyze user form and technique during workouts.</w:t>
      </w:r>
    </w:p>
    <w:p w14:paraId="3272C738" w14:textId="77777777" w:rsidR="0070797E" w:rsidRDefault="00C66773">
      <w:pPr>
        <w:spacing w:before="120" w:line="360" w:lineRule="auto"/>
        <w:jc w:val="both"/>
        <w:rPr>
          <w:rFonts w:hAnsi="Times New Roman"/>
          <w:b/>
          <w:sz w:val="28"/>
          <w:szCs w:val="28"/>
        </w:rPr>
      </w:pPr>
      <w:r>
        <w:rPr>
          <w:rFonts w:hAnsi="Times New Roman"/>
          <w:b/>
          <w:sz w:val="28"/>
          <w:szCs w:val="28"/>
        </w:rPr>
        <w:t xml:space="preserve"> </w:t>
      </w:r>
    </w:p>
    <w:p w14:paraId="785180DD" w14:textId="77777777" w:rsidR="0070797E" w:rsidRDefault="00C66773">
      <w:pPr>
        <w:spacing w:before="120" w:line="360" w:lineRule="auto"/>
        <w:jc w:val="both"/>
        <w:rPr>
          <w:rFonts w:hAnsi="Times New Roman"/>
          <w:b/>
          <w:sz w:val="28"/>
          <w:szCs w:val="28"/>
        </w:rPr>
      </w:pPr>
      <w:r>
        <w:rPr>
          <w:rFonts w:hAnsi="Times New Roman"/>
          <w:b/>
          <w:sz w:val="28"/>
          <w:szCs w:val="28"/>
        </w:rPr>
        <w:lastRenderedPageBreak/>
        <w:t xml:space="preserve">Here are the features of </w:t>
      </w:r>
      <w:proofErr w:type="spellStart"/>
      <w:r>
        <w:rPr>
          <w:rFonts w:hAnsi="Times New Roman"/>
          <w:b/>
          <w:sz w:val="28"/>
          <w:szCs w:val="28"/>
        </w:rPr>
        <w:t>FitFlex</w:t>
      </w:r>
      <w:proofErr w:type="spellEnd"/>
      <w:r>
        <w:rPr>
          <w:rFonts w:hAnsi="Times New Roman"/>
          <w:b/>
          <w:sz w:val="28"/>
          <w:szCs w:val="28"/>
        </w:rPr>
        <w:t>:</w:t>
      </w:r>
    </w:p>
    <w:p w14:paraId="69C99019" w14:textId="77777777" w:rsidR="0070797E" w:rsidRDefault="0070797E">
      <w:pPr>
        <w:spacing w:before="120" w:line="360" w:lineRule="auto"/>
        <w:jc w:val="both"/>
        <w:rPr>
          <w:rFonts w:hAnsi="Times New Roman"/>
          <w:b/>
          <w:sz w:val="28"/>
          <w:szCs w:val="28"/>
        </w:rPr>
      </w:pPr>
    </w:p>
    <w:p w14:paraId="74AA0BFC" w14:textId="77777777" w:rsidR="0070797E" w:rsidRDefault="00C66773">
      <w:pPr>
        <w:spacing w:before="120" w:line="360" w:lineRule="auto"/>
        <w:jc w:val="both"/>
        <w:rPr>
          <w:rFonts w:hAnsi="Times New Roman"/>
          <w:b/>
          <w:sz w:val="28"/>
          <w:szCs w:val="28"/>
        </w:rPr>
      </w:pPr>
      <w:r>
        <w:rPr>
          <w:rFonts w:hAnsi="Times New Roman"/>
          <w:b/>
          <w:sz w:val="28"/>
          <w:szCs w:val="28"/>
        </w:rPr>
        <w:t>User-Centric Features</w:t>
      </w:r>
    </w:p>
    <w:p w14:paraId="3A9ABAE2" w14:textId="77777777" w:rsidR="0070797E" w:rsidRDefault="00C66773">
      <w:pPr>
        <w:spacing w:before="120" w:line="360" w:lineRule="auto"/>
        <w:jc w:val="both"/>
        <w:rPr>
          <w:rFonts w:hAnsi="Times New Roman"/>
          <w:b/>
          <w:sz w:val="28"/>
          <w:szCs w:val="28"/>
        </w:rPr>
      </w:pPr>
      <w:r>
        <w:rPr>
          <w:rFonts w:hAnsi="Times New Roman"/>
          <w:b/>
          <w:sz w:val="28"/>
          <w:szCs w:val="28"/>
        </w:rPr>
        <w:t xml:space="preserve">1. Personalized Workout Recommendations*: </w:t>
      </w:r>
      <w:proofErr w:type="spellStart"/>
      <w:r>
        <w:rPr>
          <w:rFonts w:hAnsi="Times New Roman"/>
          <w:b/>
          <w:sz w:val="28"/>
          <w:szCs w:val="28"/>
        </w:rPr>
        <w:t>FitFlex</w:t>
      </w:r>
      <w:proofErr w:type="spellEnd"/>
      <w:r>
        <w:rPr>
          <w:rFonts w:hAnsi="Times New Roman"/>
          <w:b/>
          <w:sz w:val="28"/>
          <w:szCs w:val="28"/>
        </w:rPr>
        <w:t xml:space="preserve"> provides customized workout plans based on users' fitness goals, preferences, and physical attributes.</w:t>
      </w:r>
    </w:p>
    <w:p w14:paraId="5D003F00" w14:textId="77777777" w:rsidR="0070797E" w:rsidRDefault="00C66773">
      <w:pPr>
        <w:spacing w:before="120" w:line="360" w:lineRule="auto"/>
        <w:jc w:val="both"/>
        <w:rPr>
          <w:rFonts w:hAnsi="Times New Roman"/>
          <w:b/>
          <w:sz w:val="28"/>
          <w:szCs w:val="28"/>
        </w:rPr>
      </w:pPr>
      <w:r>
        <w:rPr>
          <w:rFonts w:hAnsi="Times New Roman"/>
          <w:b/>
          <w:sz w:val="28"/>
          <w:szCs w:val="28"/>
        </w:rPr>
        <w:t xml:space="preserve">2. Real-time Feedback*: </w:t>
      </w:r>
      <w:proofErr w:type="spellStart"/>
      <w:r>
        <w:rPr>
          <w:rFonts w:hAnsi="Times New Roman"/>
          <w:b/>
          <w:sz w:val="28"/>
          <w:szCs w:val="28"/>
        </w:rPr>
        <w:t>FitFlex</w:t>
      </w:r>
      <w:proofErr w:type="spellEnd"/>
      <w:r>
        <w:rPr>
          <w:rFonts w:hAnsi="Times New Roman"/>
          <w:b/>
          <w:sz w:val="28"/>
          <w:szCs w:val="28"/>
        </w:rPr>
        <w:t xml:space="preserve"> offers instant feedback on users' form, technique, and performance during workouts.</w:t>
      </w:r>
    </w:p>
    <w:p w14:paraId="6D7DC71A" w14:textId="77777777" w:rsidR="0070797E" w:rsidRDefault="00C66773">
      <w:pPr>
        <w:spacing w:before="120" w:line="360" w:lineRule="auto"/>
        <w:jc w:val="both"/>
        <w:rPr>
          <w:rFonts w:hAnsi="Times New Roman"/>
          <w:b/>
          <w:sz w:val="28"/>
          <w:szCs w:val="28"/>
        </w:rPr>
      </w:pPr>
      <w:r>
        <w:rPr>
          <w:rFonts w:hAnsi="Times New Roman"/>
          <w:b/>
          <w:sz w:val="28"/>
          <w:szCs w:val="28"/>
        </w:rPr>
        <w:t xml:space="preserve">3. *Progress Tracking*: </w:t>
      </w:r>
      <w:proofErr w:type="spellStart"/>
      <w:r>
        <w:rPr>
          <w:rFonts w:hAnsi="Times New Roman"/>
          <w:b/>
          <w:sz w:val="28"/>
          <w:szCs w:val="28"/>
        </w:rPr>
        <w:t>FitFlex</w:t>
      </w:r>
      <w:proofErr w:type="spellEnd"/>
      <w:r>
        <w:rPr>
          <w:rFonts w:hAnsi="Times New Roman"/>
          <w:b/>
          <w:sz w:val="28"/>
          <w:szCs w:val="28"/>
        </w:rPr>
        <w:t xml:space="preserve"> tracks users' progress, providing insights into their strengths, weaknesses, and areas for improvement.</w:t>
      </w:r>
    </w:p>
    <w:p w14:paraId="0D4C2410" w14:textId="77777777" w:rsidR="0070797E" w:rsidRDefault="00C66773">
      <w:pPr>
        <w:spacing w:before="120" w:line="360" w:lineRule="auto"/>
        <w:jc w:val="both"/>
        <w:rPr>
          <w:rFonts w:hAnsi="Times New Roman"/>
          <w:b/>
          <w:sz w:val="28"/>
          <w:szCs w:val="28"/>
        </w:rPr>
      </w:pPr>
      <w:r>
        <w:rPr>
          <w:rFonts w:hAnsi="Times New Roman"/>
          <w:b/>
          <w:sz w:val="28"/>
          <w:szCs w:val="28"/>
        </w:rPr>
        <w:t xml:space="preserve">4. *Customizable Workout Plans*: Users can create and customize their own workout plans using </w:t>
      </w:r>
      <w:proofErr w:type="spellStart"/>
      <w:r>
        <w:rPr>
          <w:rFonts w:hAnsi="Times New Roman"/>
          <w:b/>
          <w:sz w:val="28"/>
          <w:szCs w:val="28"/>
        </w:rPr>
        <w:t>FitFlex's</w:t>
      </w:r>
      <w:proofErr w:type="spellEnd"/>
      <w:r>
        <w:rPr>
          <w:rFonts w:hAnsi="Times New Roman"/>
          <w:b/>
          <w:sz w:val="28"/>
          <w:szCs w:val="28"/>
        </w:rPr>
        <w:t xml:space="preserve"> library of exercises and routines.</w:t>
      </w:r>
    </w:p>
    <w:p w14:paraId="3D1037C7" w14:textId="77777777" w:rsidR="0070797E" w:rsidRDefault="0070797E">
      <w:pPr>
        <w:spacing w:before="120" w:line="360" w:lineRule="auto"/>
        <w:jc w:val="both"/>
        <w:rPr>
          <w:rFonts w:hAnsi="Times New Roman"/>
          <w:b/>
          <w:sz w:val="28"/>
          <w:szCs w:val="28"/>
        </w:rPr>
      </w:pPr>
    </w:p>
    <w:p w14:paraId="3238AF73" w14:textId="77777777" w:rsidR="0070797E" w:rsidRDefault="00C66773">
      <w:pPr>
        <w:spacing w:before="120" w:line="360" w:lineRule="auto"/>
        <w:jc w:val="both"/>
        <w:rPr>
          <w:rFonts w:hAnsi="Times New Roman"/>
          <w:b/>
          <w:sz w:val="28"/>
          <w:szCs w:val="28"/>
        </w:rPr>
      </w:pPr>
      <w:r>
        <w:rPr>
          <w:rFonts w:hAnsi="Times New Roman"/>
          <w:b/>
          <w:sz w:val="28"/>
          <w:szCs w:val="28"/>
        </w:rPr>
        <w:t>AI-Powered Features</w:t>
      </w:r>
    </w:p>
    <w:p w14:paraId="43AFA6AB" w14:textId="77777777" w:rsidR="0070797E" w:rsidRDefault="00C66773">
      <w:pPr>
        <w:spacing w:before="120" w:line="360" w:lineRule="auto"/>
        <w:jc w:val="both"/>
        <w:rPr>
          <w:rFonts w:hAnsi="Times New Roman"/>
          <w:b/>
          <w:sz w:val="28"/>
          <w:szCs w:val="28"/>
        </w:rPr>
      </w:pPr>
      <w:r>
        <w:rPr>
          <w:rFonts w:hAnsi="Times New Roman"/>
          <w:b/>
          <w:sz w:val="28"/>
          <w:szCs w:val="28"/>
        </w:rPr>
        <w:t xml:space="preserve">1.  AI-Driven Workout Recommendations : </w:t>
      </w:r>
      <w:proofErr w:type="spellStart"/>
      <w:r>
        <w:rPr>
          <w:rFonts w:hAnsi="Times New Roman"/>
          <w:b/>
          <w:sz w:val="28"/>
          <w:szCs w:val="28"/>
        </w:rPr>
        <w:t>FitFlex's</w:t>
      </w:r>
      <w:proofErr w:type="spellEnd"/>
      <w:r>
        <w:rPr>
          <w:rFonts w:hAnsi="Times New Roman"/>
          <w:b/>
          <w:sz w:val="28"/>
          <w:szCs w:val="28"/>
        </w:rPr>
        <w:t xml:space="preserve"> AI engine analyzes user data to suggest personalized workouts.</w:t>
      </w:r>
    </w:p>
    <w:p w14:paraId="4499CA6F" w14:textId="77777777" w:rsidR="0070797E" w:rsidRDefault="00C66773">
      <w:pPr>
        <w:spacing w:before="120" w:line="360" w:lineRule="auto"/>
        <w:jc w:val="both"/>
        <w:rPr>
          <w:rFonts w:hAnsi="Times New Roman"/>
          <w:b/>
          <w:sz w:val="28"/>
          <w:szCs w:val="28"/>
        </w:rPr>
      </w:pPr>
      <w:r>
        <w:rPr>
          <w:rFonts w:hAnsi="Times New Roman"/>
          <w:b/>
          <w:sz w:val="28"/>
          <w:szCs w:val="28"/>
        </w:rPr>
        <w:t xml:space="preserve">2. Machine Learning-Based Progress Tracking : </w:t>
      </w:r>
      <w:proofErr w:type="spellStart"/>
      <w:r>
        <w:rPr>
          <w:rFonts w:hAnsi="Times New Roman"/>
          <w:b/>
          <w:sz w:val="28"/>
          <w:szCs w:val="28"/>
        </w:rPr>
        <w:t>FitFlex's</w:t>
      </w:r>
      <w:proofErr w:type="spellEnd"/>
      <w:r>
        <w:rPr>
          <w:rFonts w:hAnsi="Times New Roman"/>
          <w:b/>
          <w:sz w:val="28"/>
          <w:szCs w:val="28"/>
        </w:rPr>
        <w:t xml:space="preserve"> machine learning algorithms track user progress and adapt workout recommendations accordingly.</w:t>
      </w:r>
    </w:p>
    <w:p w14:paraId="5AF7D5C5" w14:textId="77777777" w:rsidR="0070797E" w:rsidRDefault="00C66773">
      <w:pPr>
        <w:spacing w:before="120" w:line="360" w:lineRule="auto"/>
        <w:jc w:val="both"/>
        <w:rPr>
          <w:rFonts w:hAnsi="Times New Roman"/>
          <w:b/>
          <w:sz w:val="28"/>
          <w:szCs w:val="28"/>
        </w:rPr>
      </w:pPr>
      <w:r>
        <w:rPr>
          <w:rFonts w:hAnsi="Times New Roman"/>
          <w:b/>
          <w:sz w:val="28"/>
          <w:szCs w:val="28"/>
        </w:rPr>
        <w:t xml:space="preserve">3. Computer Vision-Based Form Analysis : </w:t>
      </w:r>
      <w:proofErr w:type="spellStart"/>
      <w:r>
        <w:rPr>
          <w:rFonts w:hAnsi="Times New Roman"/>
          <w:b/>
          <w:sz w:val="28"/>
          <w:szCs w:val="28"/>
        </w:rPr>
        <w:t>FitFlex's</w:t>
      </w:r>
      <w:proofErr w:type="spellEnd"/>
      <w:r>
        <w:rPr>
          <w:rFonts w:hAnsi="Times New Roman"/>
          <w:b/>
          <w:sz w:val="28"/>
          <w:szCs w:val="28"/>
        </w:rPr>
        <w:t xml:space="preserve"> computer vision technology analyzes users' form and technique during workouts.</w:t>
      </w:r>
    </w:p>
    <w:p w14:paraId="70D0D169" w14:textId="77777777" w:rsidR="0070797E" w:rsidRDefault="0070797E">
      <w:pPr>
        <w:spacing w:before="120" w:line="360" w:lineRule="auto"/>
        <w:jc w:val="both"/>
        <w:rPr>
          <w:rFonts w:hAnsi="Times New Roman"/>
          <w:b/>
          <w:sz w:val="28"/>
          <w:szCs w:val="28"/>
        </w:rPr>
      </w:pPr>
    </w:p>
    <w:p w14:paraId="15FEAA19" w14:textId="77777777" w:rsidR="0070797E" w:rsidRDefault="00C66773">
      <w:pPr>
        <w:spacing w:before="120" w:line="360" w:lineRule="auto"/>
        <w:jc w:val="both"/>
        <w:rPr>
          <w:rFonts w:hAnsi="Times New Roman"/>
          <w:b/>
          <w:sz w:val="28"/>
          <w:szCs w:val="28"/>
        </w:rPr>
      </w:pPr>
      <w:r>
        <w:rPr>
          <w:rFonts w:hAnsi="Times New Roman"/>
          <w:b/>
          <w:sz w:val="28"/>
          <w:szCs w:val="28"/>
        </w:rPr>
        <w:t>Community and Social Features</w:t>
      </w:r>
    </w:p>
    <w:p w14:paraId="65D04BC9" w14:textId="77777777" w:rsidR="0070797E" w:rsidRDefault="00C66773">
      <w:pPr>
        <w:spacing w:before="120" w:line="360" w:lineRule="auto"/>
        <w:jc w:val="both"/>
        <w:rPr>
          <w:rFonts w:hAnsi="Times New Roman"/>
          <w:b/>
          <w:sz w:val="28"/>
          <w:szCs w:val="28"/>
        </w:rPr>
      </w:pPr>
      <w:r>
        <w:rPr>
          <w:rFonts w:hAnsi="Times New Roman"/>
          <w:b/>
          <w:sz w:val="28"/>
          <w:szCs w:val="28"/>
        </w:rPr>
        <w:t>1. Social Sharing : Users can share their workout progress and achievements on social media platforms.</w:t>
      </w:r>
    </w:p>
    <w:p w14:paraId="02F83B89" w14:textId="77777777" w:rsidR="0070797E" w:rsidRDefault="00C66773">
      <w:pPr>
        <w:spacing w:before="120" w:line="360" w:lineRule="auto"/>
        <w:jc w:val="both"/>
        <w:rPr>
          <w:rFonts w:hAnsi="Times New Roman"/>
          <w:b/>
          <w:sz w:val="28"/>
          <w:szCs w:val="28"/>
        </w:rPr>
      </w:pPr>
      <w:r>
        <w:rPr>
          <w:rFonts w:hAnsi="Times New Roman"/>
          <w:b/>
          <w:sz w:val="28"/>
          <w:szCs w:val="28"/>
        </w:rPr>
        <w:t xml:space="preserve">2. Community Forums : </w:t>
      </w:r>
      <w:proofErr w:type="spellStart"/>
      <w:r>
        <w:rPr>
          <w:rFonts w:hAnsi="Times New Roman"/>
          <w:b/>
          <w:sz w:val="28"/>
          <w:szCs w:val="28"/>
        </w:rPr>
        <w:t>FitFlex</w:t>
      </w:r>
      <w:proofErr w:type="spellEnd"/>
      <w:r>
        <w:rPr>
          <w:rFonts w:hAnsi="Times New Roman"/>
          <w:b/>
          <w:sz w:val="28"/>
          <w:szCs w:val="28"/>
        </w:rPr>
        <w:t xml:space="preserve"> features community forums where users can connect, share tips, and support one another.</w:t>
      </w:r>
    </w:p>
    <w:p w14:paraId="08109E43" w14:textId="77777777" w:rsidR="0070797E" w:rsidRDefault="00C66773">
      <w:pPr>
        <w:spacing w:before="120" w:line="360" w:lineRule="auto"/>
        <w:jc w:val="both"/>
        <w:rPr>
          <w:rFonts w:hAnsi="Times New Roman"/>
          <w:b/>
          <w:sz w:val="28"/>
          <w:szCs w:val="28"/>
        </w:rPr>
      </w:pPr>
      <w:r>
        <w:rPr>
          <w:rFonts w:hAnsi="Times New Roman"/>
          <w:b/>
          <w:sz w:val="28"/>
          <w:szCs w:val="28"/>
        </w:rPr>
        <w:t xml:space="preserve">3. Leaderboards : </w:t>
      </w:r>
      <w:proofErr w:type="spellStart"/>
      <w:r>
        <w:rPr>
          <w:rFonts w:hAnsi="Times New Roman"/>
          <w:b/>
          <w:sz w:val="28"/>
          <w:szCs w:val="28"/>
        </w:rPr>
        <w:t>FitFlex's</w:t>
      </w:r>
      <w:proofErr w:type="spellEnd"/>
      <w:r>
        <w:rPr>
          <w:rFonts w:hAnsi="Times New Roman"/>
          <w:b/>
          <w:sz w:val="28"/>
          <w:szCs w:val="28"/>
        </w:rPr>
        <w:t xml:space="preserve"> leaderboards rank users based on their progress and achievements.</w:t>
      </w:r>
    </w:p>
    <w:p w14:paraId="00941942" w14:textId="77777777" w:rsidR="0070797E" w:rsidRDefault="0070797E">
      <w:pPr>
        <w:spacing w:before="120" w:line="360" w:lineRule="auto"/>
        <w:jc w:val="both"/>
        <w:rPr>
          <w:rFonts w:hAnsi="Times New Roman"/>
          <w:b/>
          <w:sz w:val="28"/>
          <w:szCs w:val="28"/>
        </w:rPr>
      </w:pPr>
    </w:p>
    <w:p w14:paraId="4C99A3D3" w14:textId="77777777" w:rsidR="0070797E" w:rsidRDefault="00C66773">
      <w:pPr>
        <w:spacing w:before="120" w:line="360" w:lineRule="auto"/>
        <w:jc w:val="both"/>
        <w:rPr>
          <w:rFonts w:hAnsi="Times New Roman"/>
          <w:b/>
          <w:sz w:val="28"/>
          <w:szCs w:val="28"/>
        </w:rPr>
      </w:pPr>
      <w:r>
        <w:rPr>
          <w:rFonts w:hAnsi="Times New Roman"/>
          <w:b/>
          <w:sz w:val="28"/>
          <w:szCs w:val="28"/>
        </w:rPr>
        <w:t>Integration and Accessibility Features</w:t>
      </w:r>
    </w:p>
    <w:p w14:paraId="3D2EC2B4" w14:textId="77777777" w:rsidR="0070797E" w:rsidRDefault="00C66773">
      <w:pPr>
        <w:spacing w:before="120" w:line="360" w:lineRule="auto"/>
        <w:jc w:val="both"/>
        <w:rPr>
          <w:rFonts w:hAnsi="Times New Roman"/>
          <w:b/>
          <w:sz w:val="28"/>
          <w:szCs w:val="28"/>
        </w:rPr>
      </w:pPr>
      <w:r>
        <w:rPr>
          <w:rFonts w:hAnsi="Times New Roman"/>
          <w:b/>
          <w:sz w:val="28"/>
          <w:szCs w:val="28"/>
        </w:rPr>
        <w:t xml:space="preserve">1. Wearable Device Integration : </w:t>
      </w:r>
      <w:proofErr w:type="spellStart"/>
      <w:r>
        <w:rPr>
          <w:rFonts w:hAnsi="Times New Roman"/>
          <w:b/>
          <w:sz w:val="28"/>
          <w:szCs w:val="28"/>
        </w:rPr>
        <w:t>FitFlex</w:t>
      </w:r>
      <w:proofErr w:type="spellEnd"/>
      <w:r>
        <w:rPr>
          <w:rFonts w:hAnsi="Times New Roman"/>
          <w:b/>
          <w:sz w:val="28"/>
          <w:szCs w:val="28"/>
        </w:rPr>
        <w:t xml:space="preserve"> integrates with popular wearable devices to track users' physical activity and health metrics.</w:t>
      </w:r>
    </w:p>
    <w:p w14:paraId="45F044C3" w14:textId="77777777" w:rsidR="0070797E" w:rsidRDefault="00C66773">
      <w:pPr>
        <w:spacing w:before="120" w:line="360" w:lineRule="auto"/>
        <w:jc w:val="both"/>
        <w:rPr>
          <w:rFonts w:hAnsi="Times New Roman"/>
          <w:b/>
          <w:sz w:val="28"/>
          <w:szCs w:val="28"/>
        </w:rPr>
      </w:pPr>
      <w:r>
        <w:rPr>
          <w:rFonts w:hAnsi="Times New Roman"/>
          <w:b/>
          <w:sz w:val="28"/>
          <w:szCs w:val="28"/>
        </w:rPr>
        <w:t xml:space="preserve">2. Mobile App : </w:t>
      </w:r>
      <w:proofErr w:type="spellStart"/>
      <w:r>
        <w:rPr>
          <w:rFonts w:hAnsi="Times New Roman"/>
          <w:b/>
          <w:sz w:val="28"/>
          <w:szCs w:val="28"/>
        </w:rPr>
        <w:t>FitFlex</w:t>
      </w:r>
      <w:proofErr w:type="spellEnd"/>
      <w:r>
        <w:rPr>
          <w:rFonts w:hAnsi="Times New Roman"/>
          <w:b/>
          <w:sz w:val="28"/>
          <w:szCs w:val="28"/>
        </w:rPr>
        <w:t xml:space="preserve"> features a mobile app for on-the-go access to workout plans, tracking, and community features.</w:t>
      </w:r>
    </w:p>
    <w:p w14:paraId="2D8AD0B9" w14:textId="77777777" w:rsidR="0070797E" w:rsidRDefault="00C66773">
      <w:pPr>
        <w:spacing w:before="120" w:line="360" w:lineRule="auto"/>
        <w:jc w:val="both"/>
        <w:rPr>
          <w:rFonts w:hAnsi="Times New Roman"/>
          <w:b/>
          <w:sz w:val="28"/>
          <w:szCs w:val="28"/>
        </w:rPr>
      </w:pPr>
      <w:r>
        <w:rPr>
          <w:rFonts w:hAnsi="Times New Roman"/>
          <w:b/>
          <w:sz w:val="28"/>
          <w:szCs w:val="28"/>
        </w:rPr>
        <w:t xml:space="preserve">3. Web Platform : </w:t>
      </w:r>
      <w:proofErr w:type="spellStart"/>
      <w:r>
        <w:rPr>
          <w:rFonts w:hAnsi="Times New Roman"/>
          <w:b/>
          <w:sz w:val="28"/>
          <w:szCs w:val="28"/>
        </w:rPr>
        <w:t>FitFlex's</w:t>
      </w:r>
      <w:proofErr w:type="spellEnd"/>
      <w:r>
        <w:rPr>
          <w:rFonts w:hAnsi="Times New Roman"/>
          <w:b/>
          <w:sz w:val="28"/>
          <w:szCs w:val="28"/>
        </w:rPr>
        <w:t xml:space="preserve"> web platform provides a comprehensive fitness experience, including workout planning, tracking, and community features.</w:t>
      </w:r>
    </w:p>
    <w:p w14:paraId="4176018E" w14:textId="77777777" w:rsidR="0070797E" w:rsidRDefault="0070797E">
      <w:pPr>
        <w:spacing w:before="120" w:line="360" w:lineRule="auto"/>
        <w:jc w:val="both"/>
        <w:rPr>
          <w:rFonts w:hAnsi="Times New Roman"/>
          <w:b/>
          <w:sz w:val="28"/>
          <w:szCs w:val="28"/>
        </w:rPr>
      </w:pPr>
    </w:p>
    <w:p w14:paraId="67266ED6" w14:textId="77777777" w:rsidR="0070797E" w:rsidRDefault="00C66773">
      <w:pPr>
        <w:spacing w:before="120" w:line="360" w:lineRule="auto"/>
        <w:jc w:val="both"/>
        <w:rPr>
          <w:rFonts w:hAnsi="Times New Roman"/>
          <w:b/>
          <w:sz w:val="28"/>
          <w:szCs w:val="28"/>
        </w:rPr>
      </w:pPr>
      <w:r>
        <w:rPr>
          <w:rFonts w:hAnsi="Times New Roman"/>
          <w:b/>
          <w:sz w:val="28"/>
          <w:szCs w:val="28"/>
        </w:rPr>
        <w:t>PRE-REQUISITES:</w:t>
      </w:r>
      <w:r>
        <w:rPr>
          <w:rFonts w:hAnsi="Times New Roman"/>
          <w:b/>
          <w:sz w:val="28"/>
          <w:szCs w:val="28"/>
        </w:rPr>
        <w:cr/>
      </w:r>
    </w:p>
    <w:p w14:paraId="4877082B" w14:textId="77777777" w:rsidR="0070797E" w:rsidRDefault="00C66773">
      <w:pPr>
        <w:spacing w:before="120" w:line="360" w:lineRule="auto"/>
        <w:jc w:val="both"/>
        <w:rPr>
          <w:rFonts w:hAnsi="Times New Roman"/>
          <w:b/>
          <w:sz w:val="28"/>
          <w:szCs w:val="28"/>
        </w:rPr>
      </w:pPr>
      <w:r>
        <w:rPr>
          <w:rFonts w:hAnsi="Times New Roman"/>
          <w:b/>
          <w:sz w:val="28"/>
          <w:szCs w:val="28"/>
        </w:rPr>
        <w:lastRenderedPageBreak/>
        <w:t xml:space="preserve">Here are the key prerequisites for developing a frontend application using </w:t>
      </w:r>
      <w:proofErr w:type="spellStart"/>
      <w:r>
        <w:rPr>
          <w:rFonts w:hAnsi="Times New Roman"/>
          <w:b/>
          <w:sz w:val="28"/>
          <w:szCs w:val="28"/>
        </w:rPr>
        <w:t>React.js</w:t>
      </w:r>
      <w:proofErr w:type="spellEnd"/>
      <w:r>
        <w:rPr>
          <w:rFonts w:hAnsi="Times New Roman"/>
          <w:b/>
          <w:sz w:val="28"/>
          <w:szCs w:val="28"/>
        </w:rPr>
        <w:t>:</w:t>
      </w:r>
      <w:r>
        <w:rPr>
          <w:rFonts w:hAnsi="Times New Roman"/>
          <w:b/>
          <w:sz w:val="28"/>
          <w:szCs w:val="28"/>
        </w:rPr>
        <w:cr/>
      </w:r>
    </w:p>
    <w:p w14:paraId="19814033"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w:t>
      </w:r>
      <w:proofErr w:type="spellStart"/>
      <w:r>
        <w:rPr>
          <w:rFonts w:hAnsi="Times New Roman"/>
          <w:b/>
          <w:sz w:val="28"/>
          <w:szCs w:val="28"/>
        </w:rPr>
        <w:t>Node.js</w:t>
      </w:r>
      <w:proofErr w:type="spellEnd"/>
      <w:r>
        <w:rPr>
          <w:rFonts w:hAnsi="Times New Roman"/>
          <w:b/>
          <w:sz w:val="28"/>
          <w:szCs w:val="28"/>
        </w:rPr>
        <w:t xml:space="preserve"> and </w:t>
      </w:r>
      <w:proofErr w:type="spellStart"/>
      <w:r>
        <w:rPr>
          <w:rFonts w:hAnsi="Times New Roman"/>
          <w:b/>
          <w:sz w:val="28"/>
          <w:szCs w:val="28"/>
        </w:rPr>
        <w:t>npm</w:t>
      </w:r>
      <w:proofErr w:type="spellEnd"/>
      <w:r>
        <w:rPr>
          <w:rFonts w:hAnsi="Times New Roman"/>
          <w:b/>
          <w:sz w:val="28"/>
          <w:szCs w:val="28"/>
        </w:rPr>
        <w:t>:</w:t>
      </w:r>
      <w:r>
        <w:rPr>
          <w:rFonts w:hAnsi="Times New Roman"/>
          <w:b/>
          <w:sz w:val="28"/>
          <w:szCs w:val="28"/>
        </w:rPr>
        <w:cr/>
      </w:r>
    </w:p>
    <w:p w14:paraId="0E88B18F" w14:textId="77777777" w:rsidR="0070797E" w:rsidRDefault="00C66773">
      <w:pPr>
        <w:spacing w:before="120" w:line="360" w:lineRule="auto"/>
        <w:jc w:val="both"/>
        <w:rPr>
          <w:rFonts w:hAnsi="Times New Roman"/>
          <w:b/>
          <w:sz w:val="28"/>
          <w:szCs w:val="28"/>
        </w:rPr>
      </w:pPr>
      <w:proofErr w:type="spellStart"/>
      <w:r>
        <w:rPr>
          <w:rFonts w:hAnsi="Times New Roman"/>
          <w:b/>
          <w:sz w:val="28"/>
          <w:szCs w:val="28"/>
        </w:rPr>
        <w:t>Node.js</w:t>
      </w:r>
      <w:proofErr w:type="spellEnd"/>
      <w:r>
        <w:rPr>
          <w:rFonts w:hAnsi="Times New Roman"/>
          <w:b/>
          <w:sz w:val="28"/>
          <w:szCs w:val="28"/>
        </w:rPr>
        <w:t xml:space="preserve"> is a powerful JavaScript runtime environment that allows you to run JavaScript code on the local environment. It provides a scalable and efficient platform for building network applications. Install </w:t>
      </w:r>
      <w:proofErr w:type="spellStart"/>
      <w:r>
        <w:rPr>
          <w:rFonts w:hAnsi="Times New Roman"/>
          <w:b/>
          <w:sz w:val="28"/>
          <w:szCs w:val="28"/>
        </w:rPr>
        <w:t>Node.js</w:t>
      </w:r>
      <w:proofErr w:type="spellEnd"/>
      <w:r>
        <w:rPr>
          <w:rFonts w:hAnsi="Times New Roman"/>
          <w:b/>
          <w:sz w:val="28"/>
          <w:szCs w:val="28"/>
        </w:rPr>
        <w:t xml:space="preserve"> and </w:t>
      </w:r>
      <w:proofErr w:type="spellStart"/>
      <w:r>
        <w:rPr>
          <w:rFonts w:hAnsi="Times New Roman"/>
          <w:b/>
          <w:sz w:val="28"/>
          <w:szCs w:val="28"/>
        </w:rPr>
        <w:t>npm</w:t>
      </w:r>
      <w:proofErr w:type="spellEnd"/>
      <w:r>
        <w:rPr>
          <w:rFonts w:hAnsi="Times New Roman"/>
          <w:b/>
          <w:sz w:val="28"/>
          <w:szCs w:val="28"/>
        </w:rPr>
        <w:t xml:space="preserve"> on your development machine, as they are required to run JavaScript on the server-side.</w:t>
      </w:r>
      <w:r>
        <w:rPr>
          <w:rFonts w:hAnsi="Times New Roman"/>
          <w:b/>
          <w:sz w:val="28"/>
          <w:szCs w:val="28"/>
        </w:rPr>
        <w:cr/>
      </w:r>
    </w:p>
    <w:p w14:paraId="2D1063F0"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Download: https://nodejs.org/en/download/</w:t>
      </w:r>
      <w:r>
        <w:rPr>
          <w:rFonts w:hAnsi="Times New Roman"/>
          <w:b/>
          <w:sz w:val="28"/>
          <w:szCs w:val="28"/>
        </w:rPr>
        <w:cr/>
      </w:r>
      <w:r>
        <w:rPr>
          <w:rFonts w:hAnsi="Times New Roman"/>
          <w:b/>
          <w:sz w:val="28"/>
          <w:szCs w:val="28"/>
        </w:rPr>
        <w:t>●</w:t>
      </w:r>
      <w:r>
        <w:rPr>
          <w:rFonts w:hAnsi="Times New Roman"/>
          <w:b/>
          <w:sz w:val="28"/>
          <w:szCs w:val="28"/>
        </w:rPr>
        <w:t xml:space="preserve"> Installation instructions: https://nodejs.org/en/download/package-manager/</w:t>
      </w:r>
      <w:r>
        <w:rPr>
          <w:rFonts w:hAnsi="Times New Roman"/>
          <w:b/>
          <w:sz w:val="28"/>
          <w:szCs w:val="28"/>
        </w:rPr>
        <w:cr/>
      </w:r>
    </w:p>
    <w:p w14:paraId="68D6AF5F"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w:t>
      </w:r>
      <w:proofErr w:type="spellStart"/>
      <w:r>
        <w:rPr>
          <w:rFonts w:hAnsi="Times New Roman"/>
          <w:b/>
          <w:sz w:val="28"/>
          <w:szCs w:val="28"/>
        </w:rPr>
        <w:t>React.js</w:t>
      </w:r>
      <w:proofErr w:type="spellEnd"/>
      <w:r>
        <w:rPr>
          <w:rFonts w:hAnsi="Times New Roman"/>
          <w:b/>
          <w:sz w:val="28"/>
          <w:szCs w:val="28"/>
        </w:rPr>
        <w:t>:</w:t>
      </w:r>
      <w:r>
        <w:rPr>
          <w:rFonts w:hAnsi="Times New Roman"/>
          <w:b/>
          <w:sz w:val="28"/>
          <w:szCs w:val="28"/>
        </w:rPr>
        <w:cr/>
      </w:r>
    </w:p>
    <w:p w14:paraId="0F12D0C4" w14:textId="77777777" w:rsidR="0070797E" w:rsidRDefault="00C66773">
      <w:pPr>
        <w:spacing w:before="120" w:line="360" w:lineRule="auto"/>
        <w:jc w:val="both"/>
        <w:rPr>
          <w:rFonts w:hAnsi="Times New Roman"/>
          <w:b/>
          <w:sz w:val="28"/>
          <w:szCs w:val="28"/>
        </w:rPr>
      </w:pPr>
      <w:proofErr w:type="spellStart"/>
      <w:r>
        <w:rPr>
          <w:rFonts w:hAnsi="Times New Roman"/>
          <w:b/>
          <w:sz w:val="28"/>
          <w:szCs w:val="28"/>
        </w:rPr>
        <w:t>React.js</w:t>
      </w:r>
      <w:proofErr w:type="spellEnd"/>
      <w:r>
        <w:rPr>
          <w:rFonts w:hAnsi="Times New Roman"/>
          <w:b/>
          <w:sz w:val="28"/>
          <w:szCs w:val="28"/>
        </w:rPr>
        <w:t xml:space="preserve"> is a popular JavaScript library for building user interfaces. It enables developers to create interactive and reusable UI components, making it easier to build dynamic and responsive web applications. Install </w:t>
      </w:r>
      <w:proofErr w:type="spellStart"/>
      <w:r>
        <w:rPr>
          <w:rFonts w:hAnsi="Times New Roman"/>
          <w:b/>
          <w:sz w:val="28"/>
          <w:szCs w:val="28"/>
        </w:rPr>
        <w:t>React.js</w:t>
      </w:r>
      <w:proofErr w:type="spellEnd"/>
      <w:r>
        <w:rPr>
          <w:rFonts w:hAnsi="Times New Roman"/>
          <w:b/>
          <w:sz w:val="28"/>
          <w:szCs w:val="28"/>
        </w:rPr>
        <w:t>, a JavaScript library for building user interfaces.</w:t>
      </w:r>
      <w:r>
        <w:rPr>
          <w:rFonts w:hAnsi="Times New Roman"/>
          <w:b/>
          <w:sz w:val="28"/>
          <w:szCs w:val="28"/>
        </w:rPr>
        <w:cr/>
      </w:r>
    </w:p>
    <w:p w14:paraId="5FDFAF57"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Create a new React app:</w:t>
      </w:r>
      <w:r>
        <w:rPr>
          <w:rFonts w:hAnsi="Times New Roman"/>
          <w:b/>
          <w:sz w:val="28"/>
          <w:szCs w:val="28"/>
        </w:rPr>
        <w:cr/>
      </w:r>
    </w:p>
    <w:p w14:paraId="23568907" w14:textId="77777777" w:rsidR="0070797E" w:rsidRDefault="00C66773">
      <w:pPr>
        <w:spacing w:before="120" w:line="360" w:lineRule="auto"/>
        <w:jc w:val="both"/>
        <w:rPr>
          <w:rFonts w:hAnsi="Times New Roman"/>
          <w:b/>
          <w:sz w:val="28"/>
          <w:szCs w:val="28"/>
        </w:rPr>
      </w:pPr>
      <w:proofErr w:type="spellStart"/>
      <w:r>
        <w:rPr>
          <w:rFonts w:hAnsi="Times New Roman"/>
          <w:b/>
          <w:sz w:val="28"/>
          <w:szCs w:val="28"/>
        </w:rPr>
        <w:lastRenderedPageBreak/>
        <w:t>npx</w:t>
      </w:r>
      <w:proofErr w:type="spellEnd"/>
      <w:r>
        <w:rPr>
          <w:rFonts w:hAnsi="Times New Roman"/>
          <w:b/>
          <w:sz w:val="28"/>
          <w:szCs w:val="28"/>
        </w:rPr>
        <w:t xml:space="preserve"> create-react-app my-react-app</w:t>
      </w:r>
      <w:r>
        <w:rPr>
          <w:rFonts w:hAnsi="Times New Roman"/>
          <w:b/>
          <w:sz w:val="28"/>
          <w:szCs w:val="28"/>
        </w:rPr>
        <w:cr/>
        <w:t>Replace my-react-app with your preferred project name.</w:t>
      </w:r>
      <w:r>
        <w:rPr>
          <w:rFonts w:hAnsi="Times New Roman"/>
          <w:b/>
          <w:sz w:val="28"/>
          <w:szCs w:val="28"/>
        </w:rPr>
        <w:cr/>
      </w:r>
    </w:p>
    <w:p w14:paraId="49D3A503"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Navigate to the project directory:</w:t>
      </w:r>
      <w:r>
        <w:rPr>
          <w:rFonts w:hAnsi="Times New Roman"/>
          <w:b/>
          <w:sz w:val="28"/>
          <w:szCs w:val="28"/>
        </w:rPr>
        <w:cr/>
      </w:r>
    </w:p>
    <w:p w14:paraId="576E4B44" w14:textId="77777777" w:rsidR="0070797E" w:rsidRDefault="00C66773">
      <w:pPr>
        <w:spacing w:before="120" w:line="360" w:lineRule="auto"/>
        <w:jc w:val="both"/>
        <w:rPr>
          <w:rFonts w:hAnsi="Times New Roman"/>
          <w:b/>
          <w:sz w:val="28"/>
          <w:szCs w:val="28"/>
        </w:rPr>
      </w:pPr>
      <w:r>
        <w:rPr>
          <w:rFonts w:hAnsi="Times New Roman"/>
          <w:b/>
          <w:sz w:val="28"/>
          <w:szCs w:val="28"/>
        </w:rPr>
        <w:t>cd my-react-app</w:t>
      </w:r>
      <w:r>
        <w:rPr>
          <w:rFonts w:hAnsi="Times New Roman"/>
          <w:b/>
          <w:sz w:val="28"/>
          <w:szCs w:val="28"/>
        </w:rPr>
        <w:cr/>
      </w:r>
    </w:p>
    <w:p w14:paraId="3D4A4E1D"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Running the React App:</w:t>
      </w:r>
      <w:r>
        <w:rPr>
          <w:rFonts w:hAnsi="Times New Roman"/>
          <w:b/>
          <w:sz w:val="28"/>
          <w:szCs w:val="28"/>
        </w:rPr>
        <w:cr/>
      </w:r>
    </w:p>
    <w:p w14:paraId="66A38347" w14:textId="77777777" w:rsidR="0070797E" w:rsidRDefault="00C66773">
      <w:pPr>
        <w:spacing w:before="120" w:line="360" w:lineRule="auto"/>
        <w:jc w:val="both"/>
        <w:rPr>
          <w:rFonts w:hAnsi="Times New Roman"/>
          <w:b/>
          <w:sz w:val="28"/>
          <w:szCs w:val="28"/>
        </w:rPr>
      </w:pPr>
      <w:r>
        <w:rPr>
          <w:rFonts w:hAnsi="Times New Roman"/>
          <w:b/>
          <w:sz w:val="28"/>
          <w:szCs w:val="28"/>
        </w:rPr>
        <w:t>With the React app created, you can now start the development server and see your React application in action.</w:t>
      </w:r>
      <w:r>
        <w:rPr>
          <w:rFonts w:hAnsi="Times New Roman"/>
          <w:b/>
          <w:sz w:val="28"/>
          <w:szCs w:val="28"/>
        </w:rPr>
        <w:cr/>
      </w:r>
    </w:p>
    <w:p w14:paraId="29F02558"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Start the development server:</w:t>
      </w:r>
      <w:r>
        <w:rPr>
          <w:rFonts w:hAnsi="Times New Roman"/>
          <w:b/>
          <w:sz w:val="28"/>
          <w:szCs w:val="28"/>
        </w:rPr>
        <w:cr/>
      </w:r>
      <w:proofErr w:type="spellStart"/>
      <w:r>
        <w:rPr>
          <w:rFonts w:hAnsi="Times New Roman"/>
          <w:b/>
          <w:sz w:val="28"/>
          <w:szCs w:val="28"/>
        </w:rPr>
        <w:t>npm</w:t>
      </w:r>
      <w:proofErr w:type="spellEnd"/>
      <w:r>
        <w:rPr>
          <w:rFonts w:hAnsi="Times New Roman"/>
          <w:b/>
          <w:sz w:val="28"/>
          <w:szCs w:val="28"/>
        </w:rPr>
        <w:t xml:space="preserve"> start</w:t>
      </w:r>
    </w:p>
    <w:p w14:paraId="7CD55FAE" w14:textId="77777777" w:rsidR="0070797E" w:rsidRDefault="00C66773">
      <w:pPr>
        <w:spacing w:before="120" w:line="360" w:lineRule="auto"/>
        <w:jc w:val="both"/>
        <w:rPr>
          <w:rFonts w:hAnsi="Times New Roman"/>
          <w:b/>
          <w:sz w:val="28"/>
          <w:szCs w:val="28"/>
        </w:rPr>
      </w:pPr>
      <w:r>
        <w:rPr>
          <w:rFonts w:hAnsi="Times New Roman"/>
          <w:b/>
          <w:sz w:val="28"/>
          <w:szCs w:val="28"/>
        </w:rPr>
        <w:t>This command launches the development server, and you can access your React app at http://localhost:3000 in your web browser.</w:t>
      </w:r>
      <w:r>
        <w:rPr>
          <w:rFonts w:hAnsi="Times New Roman"/>
          <w:b/>
          <w:sz w:val="28"/>
          <w:szCs w:val="28"/>
        </w:rPr>
        <w:cr/>
      </w:r>
    </w:p>
    <w:p w14:paraId="20C497B0"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HTML, CSS, and JavaScript: Basic knowledge of HTML for creating the structure of your app, CSS for styling, and JavaScript for client-side interactivity is essential.</w:t>
      </w:r>
      <w:r>
        <w:rPr>
          <w:rFonts w:hAnsi="Times New Roman"/>
          <w:b/>
          <w:sz w:val="28"/>
          <w:szCs w:val="28"/>
        </w:rPr>
        <w:cr/>
      </w:r>
    </w:p>
    <w:p w14:paraId="30FC0FFB" w14:textId="77777777" w:rsidR="0070797E" w:rsidRDefault="00C66773">
      <w:pPr>
        <w:spacing w:before="120" w:line="360" w:lineRule="auto"/>
        <w:jc w:val="both"/>
        <w:rPr>
          <w:rFonts w:hAnsi="Times New Roman"/>
          <w:b/>
          <w:sz w:val="28"/>
          <w:szCs w:val="28"/>
        </w:rPr>
      </w:pPr>
      <w:r>
        <w:rPr>
          <w:rFonts w:hAnsi="Times New Roman"/>
          <w:b/>
          <w:sz w:val="28"/>
          <w:szCs w:val="28"/>
        </w:rPr>
        <w:lastRenderedPageBreak/>
        <w:t>✔</w:t>
      </w:r>
      <w:r>
        <w:rPr>
          <w:rFonts w:hAnsi="Times New Roman"/>
          <w:b/>
          <w:sz w:val="28"/>
          <w:szCs w:val="28"/>
        </w:rPr>
        <w:t xml:space="preserve">Version Control: Use </w:t>
      </w:r>
      <w:proofErr w:type="spellStart"/>
      <w:r>
        <w:rPr>
          <w:rFonts w:hAnsi="Times New Roman"/>
          <w:b/>
          <w:sz w:val="28"/>
          <w:szCs w:val="28"/>
        </w:rPr>
        <w:t>Git</w:t>
      </w:r>
      <w:proofErr w:type="spellEnd"/>
      <w:r>
        <w:rPr>
          <w:rFonts w:hAnsi="Times New Roman"/>
          <w:b/>
          <w:sz w:val="28"/>
          <w:szCs w:val="28"/>
        </w:rPr>
        <w:t xml:space="preserve"> for version control, enabling collaboration and tracking changes throughout the development process. Platforms like GitHub or </w:t>
      </w:r>
      <w:proofErr w:type="spellStart"/>
      <w:r>
        <w:rPr>
          <w:rFonts w:hAnsi="Times New Roman"/>
          <w:b/>
          <w:sz w:val="28"/>
          <w:szCs w:val="28"/>
        </w:rPr>
        <w:t>Bitbucket</w:t>
      </w:r>
      <w:proofErr w:type="spellEnd"/>
      <w:r>
        <w:rPr>
          <w:rFonts w:hAnsi="Times New Roman"/>
          <w:b/>
          <w:sz w:val="28"/>
          <w:szCs w:val="28"/>
        </w:rPr>
        <w:t xml:space="preserve"> can host your repository.</w:t>
      </w:r>
      <w:r>
        <w:rPr>
          <w:rFonts w:hAnsi="Times New Roman"/>
          <w:b/>
          <w:sz w:val="28"/>
          <w:szCs w:val="28"/>
        </w:rPr>
        <w:cr/>
      </w:r>
    </w:p>
    <w:p w14:paraId="50FDF03E"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w:t>
      </w:r>
      <w:proofErr w:type="spellStart"/>
      <w:r>
        <w:rPr>
          <w:rFonts w:hAnsi="Times New Roman"/>
          <w:b/>
          <w:sz w:val="28"/>
          <w:szCs w:val="28"/>
        </w:rPr>
        <w:t>Git</w:t>
      </w:r>
      <w:proofErr w:type="spellEnd"/>
      <w:r>
        <w:rPr>
          <w:rFonts w:hAnsi="Times New Roman"/>
          <w:b/>
          <w:sz w:val="28"/>
          <w:szCs w:val="28"/>
        </w:rPr>
        <w:t>: Download and installation instructions can be found at:</w:t>
      </w:r>
      <w:r>
        <w:rPr>
          <w:rFonts w:hAnsi="Times New Roman"/>
          <w:b/>
          <w:sz w:val="28"/>
          <w:szCs w:val="28"/>
        </w:rPr>
        <w:cr/>
        <w:t>https://git-scm.com/downloads</w:t>
      </w:r>
      <w:r>
        <w:rPr>
          <w:rFonts w:hAnsi="Times New Roman"/>
          <w:b/>
          <w:sz w:val="28"/>
          <w:szCs w:val="28"/>
        </w:rPr>
        <w:cr/>
      </w:r>
    </w:p>
    <w:p w14:paraId="38F64F1E"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Development Environment: Choose a code editor or Integrated Development Environment (IDE) that suits your preferences, such as Visual Studio Code, Sublime Text, or </w:t>
      </w:r>
      <w:proofErr w:type="spellStart"/>
      <w:r>
        <w:rPr>
          <w:rFonts w:hAnsi="Times New Roman"/>
          <w:b/>
          <w:sz w:val="28"/>
          <w:szCs w:val="28"/>
        </w:rPr>
        <w:t>WebStorm</w:t>
      </w:r>
      <w:proofErr w:type="spellEnd"/>
      <w:r>
        <w:rPr>
          <w:rFonts w:hAnsi="Times New Roman"/>
          <w:b/>
          <w:sz w:val="28"/>
          <w:szCs w:val="28"/>
        </w:rPr>
        <w:t>.</w:t>
      </w:r>
      <w:r>
        <w:rPr>
          <w:rFonts w:hAnsi="Times New Roman"/>
          <w:b/>
          <w:sz w:val="28"/>
          <w:szCs w:val="28"/>
        </w:rPr>
        <w:cr/>
      </w:r>
    </w:p>
    <w:p w14:paraId="5C460E82"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Visual Studio Code: Download from https://code.visualstudio.com/download</w:t>
      </w:r>
      <w:r>
        <w:rPr>
          <w:rFonts w:hAnsi="Times New Roman"/>
          <w:b/>
          <w:sz w:val="28"/>
          <w:szCs w:val="28"/>
        </w:rPr>
        <w:cr/>
      </w:r>
      <w:r>
        <w:rPr>
          <w:rFonts w:hAnsi="Times New Roman"/>
          <w:b/>
          <w:sz w:val="28"/>
          <w:szCs w:val="28"/>
        </w:rPr>
        <w:t>•</w:t>
      </w:r>
      <w:r>
        <w:rPr>
          <w:rFonts w:hAnsi="Times New Roman"/>
          <w:b/>
          <w:sz w:val="28"/>
          <w:szCs w:val="28"/>
        </w:rPr>
        <w:t xml:space="preserve"> Sublime Text: Download from https://www.sublimetext.com/download</w:t>
      </w:r>
      <w:r>
        <w:rPr>
          <w:rFonts w:hAnsi="Times New Roman"/>
          <w:b/>
          <w:sz w:val="28"/>
          <w:szCs w:val="28"/>
        </w:rPr>
        <w:cr/>
      </w:r>
      <w:r>
        <w:rPr>
          <w:rFonts w:hAnsi="Times New Roman"/>
          <w:b/>
          <w:sz w:val="28"/>
          <w:szCs w:val="28"/>
        </w:rPr>
        <w:t>•</w:t>
      </w:r>
      <w:r>
        <w:rPr>
          <w:rFonts w:hAnsi="Times New Roman"/>
          <w:b/>
          <w:sz w:val="28"/>
          <w:szCs w:val="28"/>
        </w:rPr>
        <w:t xml:space="preserve"> </w:t>
      </w:r>
      <w:proofErr w:type="spellStart"/>
      <w:r>
        <w:rPr>
          <w:rFonts w:hAnsi="Times New Roman"/>
          <w:b/>
          <w:sz w:val="28"/>
          <w:szCs w:val="28"/>
        </w:rPr>
        <w:t>WebStorm</w:t>
      </w:r>
      <w:proofErr w:type="spellEnd"/>
      <w:r>
        <w:rPr>
          <w:rFonts w:hAnsi="Times New Roman"/>
          <w:b/>
          <w:sz w:val="28"/>
          <w:szCs w:val="28"/>
        </w:rPr>
        <w:t>: Download from https://www.jetbrains.com/webstorm/download</w:t>
      </w:r>
      <w:r>
        <w:rPr>
          <w:rFonts w:hAnsi="Times New Roman"/>
          <w:b/>
          <w:sz w:val="28"/>
          <w:szCs w:val="28"/>
        </w:rPr>
        <w:cr/>
      </w:r>
    </w:p>
    <w:p w14:paraId="06A77E8D" w14:textId="77777777" w:rsidR="0070797E" w:rsidRDefault="00C66773">
      <w:pPr>
        <w:spacing w:before="120" w:line="360" w:lineRule="auto"/>
        <w:jc w:val="both"/>
        <w:rPr>
          <w:rFonts w:hAnsi="Times New Roman"/>
          <w:b/>
          <w:sz w:val="28"/>
          <w:szCs w:val="28"/>
        </w:rPr>
      </w:pPr>
      <w:r>
        <w:rPr>
          <w:rFonts w:hAnsi="Times New Roman"/>
          <w:b/>
          <w:sz w:val="28"/>
          <w:szCs w:val="28"/>
        </w:rPr>
        <w:t>To get the Application project from drive:</w:t>
      </w:r>
      <w:r>
        <w:rPr>
          <w:rFonts w:hAnsi="Times New Roman"/>
          <w:b/>
          <w:sz w:val="28"/>
          <w:szCs w:val="28"/>
        </w:rPr>
        <w:cr/>
        <w:t>Follow below steps:</w:t>
      </w:r>
      <w:r>
        <w:rPr>
          <w:rFonts w:hAnsi="Times New Roman"/>
          <w:b/>
          <w:sz w:val="28"/>
          <w:szCs w:val="28"/>
        </w:rPr>
        <w:cr/>
      </w:r>
    </w:p>
    <w:p w14:paraId="62AE9B39"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Get the code:</w:t>
      </w:r>
      <w:r>
        <w:rPr>
          <w:rFonts w:hAnsi="Times New Roman"/>
          <w:b/>
          <w:sz w:val="28"/>
          <w:szCs w:val="28"/>
        </w:rPr>
        <w:cr/>
      </w:r>
    </w:p>
    <w:p w14:paraId="5F85B5CB"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Download the code from the drive link given below:</w:t>
      </w:r>
      <w:r>
        <w:rPr>
          <w:rFonts w:hAnsi="Times New Roman"/>
          <w:b/>
          <w:sz w:val="28"/>
          <w:szCs w:val="28"/>
        </w:rPr>
        <w:cr/>
        <w:t>https://drive.google.com/drive/folders/14f9eBQ5W7VrLdPhP2W6PzOU_HCy8U</w:t>
      </w:r>
      <w:r>
        <w:rPr>
          <w:rFonts w:hAnsi="Times New Roman"/>
          <w:b/>
          <w:sz w:val="28"/>
          <w:szCs w:val="28"/>
        </w:rPr>
        <w:lastRenderedPageBreak/>
        <w:t>Mex?usp=sharing</w:t>
      </w:r>
      <w:r>
        <w:rPr>
          <w:rFonts w:hAnsi="Times New Roman"/>
          <w:b/>
          <w:sz w:val="28"/>
          <w:szCs w:val="28"/>
        </w:rPr>
        <w:cr/>
        <w:t>Install Dependencies:</w:t>
      </w:r>
      <w:r>
        <w:rPr>
          <w:rFonts w:hAnsi="Times New Roman"/>
          <w:b/>
          <w:sz w:val="28"/>
          <w:szCs w:val="28"/>
        </w:rPr>
        <w:cr/>
      </w:r>
      <w:r>
        <w:rPr>
          <w:rFonts w:hAnsi="Times New Roman"/>
          <w:b/>
          <w:sz w:val="28"/>
          <w:szCs w:val="28"/>
        </w:rPr>
        <w:t>•</w:t>
      </w:r>
      <w:r>
        <w:rPr>
          <w:rFonts w:hAnsi="Times New Roman"/>
          <w:b/>
          <w:sz w:val="28"/>
          <w:szCs w:val="28"/>
        </w:rPr>
        <w:t xml:space="preserve"> Navigate into the cloned repository directory and install libraries:</w:t>
      </w:r>
      <w:r>
        <w:rPr>
          <w:rFonts w:hAnsi="Times New Roman"/>
          <w:b/>
          <w:sz w:val="28"/>
          <w:szCs w:val="28"/>
        </w:rPr>
        <w:cr/>
        <w:t>cd fitness-app-react</w:t>
      </w:r>
      <w:r>
        <w:rPr>
          <w:rFonts w:hAnsi="Times New Roman"/>
          <w:b/>
          <w:sz w:val="28"/>
          <w:szCs w:val="28"/>
        </w:rPr>
        <w:cr/>
      </w:r>
      <w:proofErr w:type="spellStart"/>
      <w:r>
        <w:rPr>
          <w:rFonts w:hAnsi="Times New Roman"/>
          <w:b/>
          <w:sz w:val="28"/>
          <w:szCs w:val="28"/>
        </w:rPr>
        <w:t>npm</w:t>
      </w:r>
      <w:proofErr w:type="spellEnd"/>
      <w:r>
        <w:rPr>
          <w:rFonts w:hAnsi="Times New Roman"/>
          <w:b/>
          <w:sz w:val="28"/>
          <w:szCs w:val="28"/>
        </w:rPr>
        <w:t xml:space="preserve"> install</w:t>
      </w:r>
      <w:r>
        <w:rPr>
          <w:rFonts w:hAnsi="Times New Roman"/>
          <w:b/>
          <w:sz w:val="28"/>
          <w:szCs w:val="28"/>
        </w:rPr>
        <w:cr/>
      </w:r>
    </w:p>
    <w:p w14:paraId="279C0FA7"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Start the Development Server:</w:t>
      </w:r>
      <w:r>
        <w:rPr>
          <w:rFonts w:hAnsi="Times New Roman"/>
          <w:b/>
          <w:sz w:val="28"/>
          <w:szCs w:val="28"/>
        </w:rPr>
        <w:cr/>
      </w:r>
    </w:p>
    <w:p w14:paraId="29114A84"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To start the development server, execute the following command:</w:t>
      </w:r>
      <w:r>
        <w:rPr>
          <w:rFonts w:hAnsi="Times New Roman"/>
          <w:b/>
          <w:sz w:val="28"/>
          <w:szCs w:val="28"/>
        </w:rPr>
        <w:cr/>
      </w:r>
      <w:proofErr w:type="spellStart"/>
      <w:r>
        <w:rPr>
          <w:rFonts w:hAnsi="Times New Roman"/>
          <w:b/>
          <w:sz w:val="28"/>
          <w:szCs w:val="28"/>
        </w:rPr>
        <w:t>npm</w:t>
      </w:r>
      <w:proofErr w:type="spellEnd"/>
      <w:r>
        <w:rPr>
          <w:rFonts w:hAnsi="Times New Roman"/>
          <w:b/>
          <w:sz w:val="28"/>
          <w:szCs w:val="28"/>
        </w:rPr>
        <w:t xml:space="preserve"> start</w:t>
      </w:r>
      <w:r>
        <w:rPr>
          <w:rFonts w:hAnsi="Times New Roman"/>
          <w:b/>
          <w:sz w:val="28"/>
          <w:szCs w:val="28"/>
        </w:rPr>
        <w:cr/>
      </w:r>
    </w:p>
    <w:p w14:paraId="1764836C" w14:textId="77777777" w:rsidR="0070797E" w:rsidRDefault="00C66773">
      <w:pPr>
        <w:spacing w:before="120" w:line="360" w:lineRule="auto"/>
        <w:jc w:val="both"/>
        <w:rPr>
          <w:rFonts w:hAnsi="Times New Roman"/>
          <w:b/>
          <w:sz w:val="28"/>
          <w:szCs w:val="28"/>
        </w:rPr>
      </w:pPr>
      <w:r>
        <w:rPr>
          <w:rFonts w:hAnsi="Times New Roman"/>
          <w:b/>
          <w:sz w:val="28"/>
          <w:szCs w:val="28"/>
        </w:rPr>
        <w:t>Access the App :</w:t>
      </w:r>
    </w:p>
    <w:p w14:paraId="06127512" w14:textId="77777777" w:rsidR="0070797E" w:rsidRDefault="00C66773">
      <w:pPr>
        <w:pStyle w:val="ListParagraph"/>
        <w:spacing w:before="120" w:line="360" w:lineRule="auto"/>
        <w:jc w:val="both"/>
        <w:rPr>
          <w:rFonts w:ascii="Times New Roman" w:hAnsi="Times New Roman"/>
          <w:b/>
          <w:sz w:val="28"/>
          <w:szCs w:val="28"/>
        </w:rPr>
      </w:pPr>
      <w:r>
        <w:rPr>
          <w:rFonts w:hAnsi="Times New Roman"/>
          <w:b/>
          <w:sz w:val="28"/>
          <w:szCs w:val="28"/>
          <w:lang w:val="en-GB"/>
        </w:rPr>
        <w:t>•</w:t>
      </w:r>
      <w:r>
        <w:rPr>
          <w:rFonts w:hAnsi="Times New Roman"/>
          <w:b/>
          <w:sz w:val="28"/>
          <w:szCs w:val="28"/>
          <w:lang w:val="en-GB"/>
        </w:rPr>
        <w:t xml:space="preserve"> Open your web browser and navigate to http://localhost:3000.</w:t>
      </w:r>
      <w:r>
        <w:rPr>
          <w:rFonts w:hAnsi="Times New Roman"/>
          <w:b/>
          <w:sz w:val="28"/>
          <w:szCs w:val="28"/>
          <w:lang w:val="en-GB"/>
        </w:rPr>
        <w:cr/>
      </w:r>
      <w:r>
        <w:rPr>
          <w:rFonts w:hAnsi="Times New Roman"/>
          <w:b/>
          <w:sz w:val="28"/>
          <w:szCs w:val="28"/>
          <w:lang w:val="en-GB"/>
        </w:rPr>
        <w:t>•</w:t>
      </w:r>
      <w:r>
        <w:rPr>
          <w:rFonts w:hAnsi="Times New Roman"/>
          <w:b/>
          <w:sz w:val="28"/>
          <w:szCs w:val="28"/>
          <w:lang w:val="en-GB"/>
        </w:rPr>
        <w:t xml:space="preserve"> You should see the application's homepage, indicating that the installation and setup were successful.</w:t>
      </w:r>
      <w:r>
        <w:rPr>
          <w:rFonts w:hAnsi="Times New Roman"/>
          <w:b/>
          <w:sz w:val="28"/>
          <w:szCs w:val="28"/>
        </w:rPr>
        <w:t xml:space="preserve"> </w:t>
      </w:r>
      <w:r>
        <w:rPr>
          <w:rFonts w:hAnsi="Times New Roman"/>
          <w:b/>
          <w:sz w:val="28"/>
          <w:szCs w:val="28"/>
          <w:lang w:val="en-GB"/>
        </w:rPr>
        <w:t>You have successfully installed and set up the application on your local machine. You can now proceed with further customization, development, and testing as needed.</w:t>
      </w:r>
      <w:r>
        <w:rPr>
          <w:rFonts w:hAnsi="Times New Roman"/>
          <w:b/>
          <w:sz w:val="28"/>
          <w:szCs w:val="28"/>
        </w:rPr>
        <w:cr/>
      </w:r>
      <w:r>
        <w:rPr>
          <w:rFonts w:hAnsi="Times New Roman"/>
          <w:b/>
          <w:sz w:val="28"/>
          <w:szCs w:val="28"/>
        </w:rPr>
        <w:cr/>
      </w:r>
    </w:p>
    <w:p w14:paraId="0D21D4D0"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w:t>
      </w:r>
    </w:p>
    <w:p w14:paraId="65EDD58D" w14:textId="77777777" w:rsidR="0070797E" w:rsidRDefault="0070797E">
      <w:pPr>
        <w:rPr>
          <w:rFonts w:ascii="Times New Roman" w:hAnsi="Times New Roman"/>
          <w:b/>
          <w:sz w:val="28"/>
          <w:szCs w:val="28"/>
        </w:rPr>
      </w:pPr>
    </w:p>
    <w:p w14:paraId="70265F95" w14:textId="77777777" w:rsidR="0070797E" w:rsidRDefault="0070797E">
      <w:pPr>
        <w:rPr>
          <w:rFonts w:ascii="Times New Roman" w:hAnsi="Times New Roman"/>
          <w:b/>
          <w:sz w:val="28"/>
          <w:szCs w:val="28"/>
        </w:rPr>
      </w:pPr>
    </w:p>
    <w:p w14:paraId="0B2DBD69" w14:textId="77777777" w:rsidR="0070797E" w:rsidRDefault="0070797E">
      <w:pPr>
        <w:rPr>
          <w:rFonts w:ascii="Times New Roman" w:hAnsi="Times New Roman"/>
          <w:b/>
          <w:sz w:val="28"/>
          <w:szCs w:val="28"/>
        </w:rPr>
      </w:pPr>
    </w:p>
    <w:p w14:paraId="74C8165F" w14:textId="77777777" w:rsidR="0070797E" w:rsidRDefault="00C66773">
      <w:pPr>
        <w:rPr>
          <w:rFonts w:ascii="Times New Roman" w:hAnsi="Times New Roman"/>
          <w:b/>
          <w:sz w:val="28"/>
          <w:szCs w:val="28"/>
        </w:rPr>
      </w:pPr>
      <w:r>
        <w:rPr>
          <w:rFonts w:ascii="Times New Roman" w:hAnsi="Times New Roman"/>
          <w:b/>
          <w:sz w:val="28"/>
          <w:szCs w:val="28"/>
        </w:rPr>
        <w:lastRenderedPageBreak/>
        <w:t>Workout Recommendation Algorithm :</w:t>
      </w:r>
    </w:p>
    <w:p w14:paraId="3B0F2150" w14:textId="77777777" w:rsidR="0070797E" w:rsidRDefault="0070797E">
      <w:pPr>
        <w:rPr>
          <w:rFonts w:ascii="Times New Roman" w:hAnsi="Times New Roman"/>
          <w:b/>
          <w:sz w:val="28"/>
          <w:szCs w:val="28"/>
        </w:rPr>
      </w:pPr>
    </w:p>
    <w:p w14:paraId="4E7DDBFE" w14:textId="77777777" w:rsidR="0070797E" w:rsidRDefault="00C66773">
      <w:pPr>
        <w:rPr>
          <w:rFonts w:ascii="Times New Roman" w:hAnsi="Times New Roman"/>
          <w:b/>
          <w:sz w:val="28"/>
          <w:szCs w:val="28"/>
        </w:rPr>
      </w:pPr>
      <w:r>
        <w:rPr>
          <w:rFonts w:ascii="Times New Roman" w:hAnsi="Times New Roman"/>
          <w:b/>
          <w:sz w:val="28"/>
          <w:szCs w:val="28"/>
        </w:rPr>
        <w:t>// Import required libraries</w:t>
      </w:r>
    </w:p>
    <w:p w14:paraId="4D6D889F"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tf</w:t>
      </w:r>
      <w:proofErr w:type="spellEnd"/>
      <w:r>
        <w:rPr>
          <w:rFonts w:ascii="Times New Roman" w:hAnsi="Times New Roman"/>
          <w:b/>
          <w:sz w:val="28"/>
          <w:szCs w:val="28"/>
        </w:rPr>
        <w:t xml:space="preserve"> = require('@</w:t>
      </w:r>
      <w:proofErr w:type="spellStart"/>
      <w:r>
        <w:rPr>
          <w:rFonts w:ascii="Times New Roman" w:hAnsi="Times New Roman"/>
          <w:b/>
          <w:sz w:val="28"/>
          <w:szCs w:val="28"/>
        </w:rPr>
        <w:t>tensorflow</w:t>
      </w:r>
      <w:proofErr w:type="spellEnd"/>
      <w:r>
        <w:rPr>
          <w:rFonts w:ascii="Times New Roman" w:hAnsi="Times New Roman"/>
          <w:b/>
          <w:sz w:val="28"/>
          <w:szCs w:val="28"/>
        </w:rPr>
        <w:t>/</w:t>
      </w:r>
      <w:proofErr w:type="spellStart"/>
      <w:r>
        <w:rPr>
          <w:rFonts w:ascii="Times New Roman" w:hAnsi="Times New Roman"/>
          <w:b/>
          <w:sz w:val="28"/>
          <w:szCs w:val="28"/>
        </w:rPr>
        <w:t>tfjs</w:t>
      </w:r>
      <w:proofErr w:type="spellEnd"/>
      <w:r>
        <w:rPr>
          <w:rFonts w:ascii="Times New Roman" w:hAnsi="Times New Roman"/>
          <w:b/>
          <w:sz w:val="28"/>
          <w:szCs w:val="28"/>
        </w:rPr>
        <w:t>');</w:t>
      </w:r>
    </w:p>
    <w:p w14:paraId="7E1F246F"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_ = require('</w:t>
      </w:r>
      <w:proofErr w:type="spellStart"/>
      <w:r>
        <w:rPr>
          <w:rFonts w:ascii="Times New Roman" w:hAnsi="Times New Roman"/>
          <w:b/>
          <w:sz w:val="28"/>
          <w:szCs w:val="28"/>
        </w:rPr>
        <w:t>lodash</w:t>
      </w:r>
      <w:proofErr w:type="spellEnd"/>
      <w:r>
        <w:rPr>
          <w:rFonts w:ascii="Times New Roman" w:hAnsi="Times New Roman"/>
          <w:b/>
          <w:sz w:val="28"/>
          <w:szCs w:val="28"/>
        </w:rPr>
        <w:t>');</w:t>
      </w:r>
    </w:p>
    <w:p w14:paraId="0BC5AD04" w14:textId="77777777" w:rsidR="0070797E" w:rsidRDefault="0070797E">
      <w:pPr>
        <w:rPr>
          <w:rFonts w:ascii="Times New Roman" w:hAnsi="Times New Roman"/>
          <w:b/>
          <w:sz w:val="28"/>
          <w:szCs w:val="28"/>
        </w:rPr>
      </w:pPr>
    </w:p>
    <w:p w14:paraId="398B1B24" w14:textId="77777777" w:rsidR="0070797E" w:rsidRDefault="00C66773">
      <w:pPr>
        <w:rPr>
          <w:rFonts w:ascii="Times New Roman" w:hAnsi="Times New Roman"/>
          <w:b/>
          <w:sz w:val="28"/>
          <w:szCs w:val="28"/>
        </w:rPr>
      </w:pPr>
      <w:r>
        <w:rPr>
          <w:rFonts w:ascii="Times New Roman" w:hAnsi="Times New Roman"/>
          <w:b/>
          <w:sz w:val="28"/>
          <w:szCs w:val="28"/>
        </w:rPr>
        <w:t>// Define the workout recommendation algorithm</w:t>
      </w:r>
    </w:p>
    <w:p w14:paraId="289CFFC2" w14:textId="77777777" w:rsidR="0070797E" w:rsidRDefault="00C66773">
      <w:pPr>
        <w:rPr>
          <w:rFonts w:ascii="Times New Roman" w:hAnsi="Times New Roman"/>
          <w:b/>
          <w:sz w:val="28"/>
          <w:szCs w:val="28"/>
        </w:rPr>
      </w:pPr>
      <w:proofErr w:type="spellStart"/>
      <w:r>
        <w:rPr>
          <w:rFonts w:ascii="Times New Roman" w:hAnsi="Times New Roman"/>
          <w:b/>
          <w:sz w:val="28"/>
          <w:szCs w:val="28"/>
        </w:rPr>
        <w:t>async</w:t>
      </w:r>
      <w:proofErr w:type="spellEnd"/>
      <w:r>
        <w:rPr>
          <w:rFonts w:ascii="Times New Roman" w:hAnsi="Times New Roman"/>
          <w:b/>
          <w:sz w:val="28"/>
          <w:szCs w:val="28"/>
        </w:rPr>
        <w:t xml:space="preserve"> function </w:t>
      </w:r>
      <w:proofErr w:type="spellStart"/>
      <w:r>
        <w:rPr>
          <w:rFonts w:ascii="Times New Roman" w:hAnsi="Times New Roman"/>
          <w:b/>
          <w:sz w:val="28"/>
          <w:szCs w:val="28"/>
        </w:rPr>
        <w:t>recommendWorkout</w:t>
      </w:r>
      <w:proofErr w:type="spellEnd"/>
      <w:r>
        <w:rPr>
          <w:rFonts w:ascii="Times New Roman" w:hAnsi="Times New Roman"/>
          <w:b/>
          <w:sz w:val="28"/>
          <w:szCs w:val="28"/>
        </w:rPr>
        <w:t>(</w:t>
      </w:r>
      <w:proofErr w:type="spellStart"/>
      <w:r>
        <w:rPr>
          <w:rFonts w:ascii="Times New Roman" w:hAnsi="Times New Roman"/>
          <w:b/>
          <w:sz w:val="28"/>
          <w:szCs w:val="28"/>
        </w:rPr>
        <w:t>userProfile</w:t>
      </w:r>
      <w:proofErr w:type="spellEnd"/>
      <w:r>
        <w:rPr>
          <w:rFonts w:ascii="Times New Roman" w:hAnsi="Times New Roman"/>
          <w:b/>
          <w:sz w:val="28"/>
          <w:szCs w:val="28"/>
        </w:rPr>
        <w:t>) {</w:t>
      </w:r>
    </w:p>
    <w:p w14:paraId="2A0C7A7D" w14:textId="77777777" w:rsidR="0070797E" w:rsidRDefault="00C66773">
      <w:pPr>
        <w:rPr>
          <w:rFonts w:ascii="Times New Roman" w:hAnsi="Times New Roman"/>
          <w:b/>
          <w:sz w:val="28"/>
          <w:szCs w:val="28"/>
        </w:rPr>
      </w:pPr>
      <w:r>
        <w:rPr>
          <w:rFonts w:ascii="Times New Roman" w:hAnsi="Times New Roman"/>
          <w:b/>
          <w:sz w:val="28"/>
          <w:szCs w:val="28"/>
        </w:rPr>
        <w:t xml:space="preserve">  // Load the machine learning model</w:t>
      </w:r>
    </w:p>
    <w:p w14:paraId="3BC3CC0D"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model = await </w:t>
      </w:r>
      <w:proofErr w:type="spellStart"/>
      <w:r>
        <w:rPr>
          <w:rFonts w:ascii="Times New Roman" w:hAnsi="Times New Roman"/>
          <w:b/>
          <w:sz w:val="28"/>
          <w:szCs w:val="28"/>
        </w:rPr>
        <w:t>tf.loadLayersModel</w:t>
      </w:r>
      <w:proofErr w:type="spellEnd"/>
      <w:r>
        <w:rPr>
          <w:rFonts w:ascii="Times New Roman" w:hAnsi="Times New Roman"/>
          <w:b/>
          <w:sz w:val="28"/>
          <w:szCs w:val="28"/>
        </w:rPr>
        <w:t>('https://example.com/model.json');</w:t>
      </w:r>
    </w:p>
    <w:p w14:paraId="6177E2DE" w14:textId="77777777" w:rsidR="0070797E" w:rsidRDefault="0070797E">
      <w:pPr>
        <w:rPr>
          <w:rFonts w:ascii="Times New Roman" w:hAnsi="Times New Roman"/>
          <w:b/>
          <w:sz w:val="28"/>
          <w:szCs w:val="28"/>
        </w:rPr>
      </w:pPr>
    </w:p>
    <w:p w14:paraId="4F4737D0" w14:textId="77777777" w:rsidR="0070797E" w:rsidRDefault="00C66773">
      <w:pPr>
        <w:rPr>
          <w:rFonts w:ascii="Times New Roman" w:hAnsi="Times New Roman"/>
          <w:b/>
          <w:sz w:val="28"/>
          <w:szCs w:val="28"/>
        </w:rPr>
      </w:pPr>
      <w:r>
        <w:rPr>
          <w:rFonts w:ascii="Times New Roman" w:hAnsi="Times New Roman"/>
          <w:b/>
          <w:sz w:val="28"/>
          <w:szCs w:val="28"/>
        </w:rPr>
        <w:t xml:space="preserve">  // Preprocess the user profile data</w:t>
      </w:r>
    </w:p>
    <w:p w14:paraId="7A35063E"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inputData</w:t>
      </w:r>
      <w:proofErr w:type="spellEnd"/>
      <w:r>
        <w:rPr>
          <w:rFonts w:ascii="Times New Roman" w:hAnsi="Times New Roman"/>
          <w:b/>
          <w:sz w:val="28"/>
          <w:szCs w:val="28"/>
        </w:rPr>
        <w:t xml:space="preserve"> = tf.tensor2d([</w:t>
      </w:r>
    </w:p>
    <w:p w14:paraId="5F3D7700"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userProfile.age</w:t>
      </w:r>
      <w:proofErr w:type="spellEnd"/>
      <w:r>
        <w:rPr>
          <w:rFonts w:ascii="Times New Roman" w:hAnsi="Times New Roman"/>
          <w:b/>
          <w:sz w:val="28"/>
          <w:szCs w:val="28"/>
        </w:rPr>
        <w:t>,</w:t>
      </w:r>
    </w:p>
    <w:p w14:paraId="540B2C37"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userProfile.weight</w:t>
      </w:r>
      <w:proofErr w:type="spellEnd"/>
      <w:r>
        <w:rPr>
          <w:rFonts w:ascii="Times New Roman" w:hAnsi="Times New Roman"/>
          <w:b/>
          <w:sz w:val="28"/>
          <w:szCs w:val="28"/>
        </w:rPr>
        <w:t>,</w:t>
      </w:r>
    </w:p>
    <w:p w14:paraId="4BAC256D"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userProfile.height</w:t>
      </w:r>
      <w:proofErr w:type="spellEnd"/>
      <w:r>
        <w:rPr>
          <w:rFonts w:ascii="Times New Roman" w:hAnsi="Times New Roman"/>
          <w:b/>
          <w:sz w:val="28"/>
          <w:szCs w:val="28"/>
        </w:rPr>
        <w:t>,</w:t>
      </w:r>
    </w:p>
    <w:p w14:paraId="2624B292"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userProfile.fitnessGoal</w:t>
      </w:r>
      <w:proofErr w:type="spellEnd"/>
      <w:r>
        <w:rPr>
          <w:rFonts w:ascii="Times New Roman" w:hAnsi="Times New Roman"/>
          <w:b/>
          <w:sz w:val="28"/>
          <w:szCs w:val="28"/>
        </w:rPr>
        <w:t>,</w:t>
      </w:r>
    </w:p>
    <w:p w14:paraId="68E35B0F"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75294E59" w14:textId="77777777" w:rsidR="0070797E" w:rsidRDefault="0070797E">
      <w:pPr>
        <w:rPr>
          <w:rFonts w:ascii="Times New Roman" w:hAnsi="Times New Roman"/>
          <w:b/>
          <w:sz w:val="28"/>
          <w:szCs w:val="28"/>
        </w:rPr>
      </w:pPr>
    </w:p>
    <w:p w14:paraId="4CAFAEDB" w14:textId="77777777" w:rsidR="0070797E" w:rsidRDefault="00C66773">
      <w:pPr>
        <w:rPr>
          <w:rFonts w:ascii="Times New Roman" w:hAnsi="Times New Roman"/>
          <w:b/>
          <w:sz w:val="28"/>
          <w:szCs w:val="28"/>
        </w:rPr>
      </w:pPr>
      <w:r>
        <w:rPr>
          <w:rFonts w:ascii="Times New Roman" w:hAnsi="Times New Roman"/>
          <w:b/>
          <w:sz w:val="28"/>
          <w:szCs w:val="28"/>
        </w:rPr>
        <w:t xml:space="preserve">  // Make predictions using the model</w:t>
      </w:r>
    </w:p>
    <w:p w14:paraId="0AD3F170"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predictions = </w:t>
      </w:r>
      <w:proofErr w:type="spellStart"/>
      <w:r>
        <w:rPr>
          <w:rFonts w:ascii="Times New Roman" w:hAnsi="Times New Roman"/>
          <w:b/>
          <w:sz w:val="28"/>
          <w:szCs w:val="28"/>
        </w:rPr>
        <w:t>model.predict</w:t>
      </w:r>
      <w:proofErr w:type="spellEnd"/>
      <w:r>
        <w:rPr>
          <w:rFonts w:ascii="Times New Roman" w:hAnsi="Times New Roman"/>
          <w:b/>
          <w:sz w:val="28"/>
          <w:szCs w:val="28"/>
        </w:rPr>
        <w:t>(</w:t>
      </w:r>
      <w:proofErr w:type="spellStart"/>
      <w:r>
        <w:rPr>
          <w:rFonts w:ascii="Times New Roman" w:hAnsi="Times New Roman"/>
          <w:b/>
          <w:sz w:val="28"/>
          <w:szCs w:val="28"/>
        </w:rPr>
        <w:t>inputData</w:t>
      </w:r>
      <w:proofErr w:type="spellEnd"/>
      <w:r>
        <w:rPr>
          <w:rFonts w:ascii="Times New Roman" w:hAnsi="Times New Roman"/>
          <w:b/>
          <w:sz w:val="28"/>
          <w:szCs w:val="28"/>
        </w:rPr>
        <w:t>);</w:t>
      </w:r>
    </w:p>
    <w:p w14:paraId="7FE1FC0C" w14:textId="77777777" w:rsidR="0070797E" w:rsidRDefault="0070797E">
      <w:pPr>
        <w:rPr>
          <w:rFonts w:ascii="Times New Roman" w:hAnsi="Times New Roman"/>
          <w:b/>
          <w:sz w:val="28"/>
          <w:szCs w:val="28"/>
        </w:rPr>
      </w:pPr>
    </w:p>
    <w:p w14:paraId="1B8F5890" w14:textId="77777777" w:rsidR="0070797E" w:rsidRDefault="00C66773">
      <w:pPr>
        <w:rPr>
          <w:rFonts w:ascii="Times New Roman" w:hAnsi="Times New Roman"/>
          <w:b/>
          <w:sz w:val="28"/>
          <w:szCs w:val="28"/>
        </w:rPr>
      </w:pPr>
      <w:r>
        <w:rPr>
          <w:rFonts w:ascii="Times New Roman" w:hAnsi="Times New Roman"/>
          <w:b/>
          <w:sz w:val="28"/>
          <w:szCs w:val="28"/>
        </w:rPr>
        <w:t xml:space="preserve">  // Get the recommended workout plan</w:t>
      </w:r>
    </w:p>
    <w:p w14:paraId="65455E0F" w14:textId="77777777" w:rsidR="0070797E" w:rsidRDefault="00C66773">
      <w:pPr>
        <w:rPr>
          <w:rFonts w:ascii="Times New Roman" w:hAnsi="Times New Roman"/>
          <w:b/>
          <w:sz w:val="28"/>
          <w:szCs w:val="28"/>
        </w:rPr>
      </w:pPr>
      <w:r>
        <w:rPr>
          <w:rFonts w:ascii="Times New Roman" w:hAnsi="Times New Roman"/>
          <w:b/>
          <w:sz w:val="28"/>
          <w:szCs w:val="28"/>
        </w:rPr>
        <w:lastRenderedPageBreak/>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recommendedWorkout</w:t>
      </w:r>
      <w:proofErr w:type="spellEnd"/>
      <w:r>
        <w:rPr>
          <w:rFonts w:ascii="Times New Roman" w:hAnsi="Times New Roman"/>
          <w:b/>
          <w:sz w:val="28"/>
          <w:szCs w:val="28"/>
        </w:rPr>
        <w:t xml:space="preserve"> = _.</w:t>
      </w:r>
      <w:proofErr w:type="spellStart"/>
      <w:r>
        <w:rPr>
          <w:rFonts w:ascii="Times New Roman" w:hAnsi="Times New Roman"/>
          <w:b/>
          <w:sz w:val="28"/>
          <w:szCs w:val="28"/>
        </w:rPr>
        <w:t>maxBy</w:t>
      </w:r>
      <w:proofErr w:type="spellEnd"/>
      <w:r>
        <w:rPr>
          <w:rFonts w:ascii="Times New Roman" w:hAnsi="Times New Roman"/>
          <w:b/>
          <w:sz w:val="28"/>
          <w:szCs w:val="28"/>
        </w:rPr>
        <w:t>(predictions, 'probability').</w:t>
      </w:r>
      <w:proofErr w:type="spellStart"/>
      <w:r>
        <w:rPr>
          <w:rFonts w:ascii="Times New Roman" w:hAnsi="Times New Roman"/>
          <w:b/>
          <w:sz w:val="28"/>
          <w:szCs w:val="28"/>
        </w:rPr>
        <w:t>workoutPlan</w:t>
      </w:r>
      <w:proofErr w:type="spellEnd"/>
      <w:r>
        <w:rPr>
          <w:rFonts w:ascii="Times New Roman" w:hAnsi="Times New Roman"/>
          <w:b/>
          <w:sz w:val="28"/>
          <w:szCs w:val="28"/>
        </w:rPr>
        <w:t>;</w:t>
      </w:r>
    </w:p>
    <w:p w14:paraId="313645CF" w14:textId="77777777" w:rsidR="0070797E" w:rsidRDefault="0070797E">
      <w:pPr>
        <w:rPr>
          <w:rFonts w:ascii="Times New Roman" w:hAnsi="Times New Roman"/>
          <w:b/>
          <w:sz w:val="28"/>
          <w:szCs w:val="28"/>
        </w:rPr>
      </w:pPr>
    </w:p>
    <w:p w14:paraId="0A20E04F" w14:textId="77777777" w:rsidR="0070797E" w:rsidRDefault="00C66773">
      <w:pPr>
        <w:rPr>
          <w:rFonts w:ascii="Times New Roman" w:hAnsi="Times New Roman"/>
          <w:b/>
          <w:sz w:val="28"/>
          <w:szCs w:val="28"/>
        </w:rPr>
      </w:pPr>
      <w:r>
        <w:rPr>
          <w:rFonts w:ascii="Times New Roman" w:hAnsi="Times New Roman"/>
          <w:b/>
          <w:sz w:val="28"/>
          <w:szCs w:val="28"/>
        </w:rPr>
        <w:t xml:space="preserve">  return </w:t>
      </w:r>
      <w:proofErr w:type="spellStart"/>
      <w:r>
        <w:rPr>
          <w:rFonts w:ascii="Times New Roman" w:hAnsi="Times New Roman"/>
          <w:b/>
          <w:sz w:val="28"/>
          <w:szCs w:val="28"/>
        </w:rPr>
        <w:t>recommendedWorkout</w:t>
      </w:r>
      <w:proofErr w:type="spellEnd"/>
      <w:r>
        <w:rPr>
          <w:rFonts w:ascii="Times New Roman" w:hAnsi="Times New Roman"/>
          <w:b/>
          <w:sz w:val="28"/>
          <w:szCs w:val="28"/>
        </w:rPr>
        <w:t>;</w:t>
      </w:r>
    </w:p>
    <w:p w14:paraId="2A49DC77" w14:textId="77777777" w:rsidR="0070797E" w:rsidRDefault="00C66773">
      <w:pPr>
        <w:rPr>
          <w:rFonts w:ascii="Times New Roman" w:hAnsi="Times New Roman"/>
          <w:b/>
          <w:sz w:val="28"/>
          <w:szCs w:val="28"/>
        </w:rPr>
      </w:pPr>
      <w:r>
        <w:rPr>
          <w:rFonts w:ascii="Times New Roman" w:hAnsi="Times New Roman"/>
          <w:b/>
          <w:sz w:val="28"/>
          <w:szCs w:val="28"/>
        </w:rPr>
        <w:t>}</w:t>
      </w:r>
    </w:p>
    <w:p w14:paraId="6E9B89AF" w14:textId="77777777" w:rsidR="0070797E" w:rsidRDefault="00C66773">
      <w:pPr>
        <w:rPr>
          <w:rFonts w:ascii="Times New Roman" w:hAnsi="Times New Roman"/>
          <w:b/>
          <w:sz w:val="28"/>
          <w:szCs w:val="28"/>
        </w:rPr>
      </w:pPr>
      <w:r>
        <w:rPr>
          <w:rFonts w:ascii="Times New Roman" w:hAnsi="Times New Roman"/>
          <w:b/>
          <w:sz w:val="28"/>
          <w:szCs w:val="28"/>
        </w:rPr>
        <w:t>```</w:t>
      </w:r>
    </w:p>
    <w:p w14:paraId="5FFDF136" w14:textId="77777777" w:rsidR="0070797E" w:rsidRDefault="0070797E">
      <w:pPr>
        <w:rPr>
          <w:rFonts w:ascii="Times New Roman" w:hAnsi="Times New Roman"/>
          <w:b/>
          <w:sz w:val="28"/>
          <w:szCs w:val="28"/>
        </w:rPr>
      </w:pPr>
    </w:p>
    <w:p w14:paraId="2C1BA160" w14:textId="77777777" w:rsidR="0070797E" w:rsidRDefault="00C66773">
      <w:pPr>
        <w:rPr>
          <w:rFonts w:ascii="Times New Roman" w:hAnsi="Times New Roman"/>
          <w:b/>
          <w:sz w:val="28"/>
          <w:szCs w:val="28"/>
        </w:rPr>
      </w:pPr>
      <w:r>
        <w:rPr>
          <w:rFonts w:ascii="Times New Roman" w:hAnsi="Times New Roman"/>
          <w:b/>
          <w:sz w:val="28"/>
          <w:szCs w:val="28"/>
        </w:rPr>
        <w:t>Real-time Feedback Algorithm</w:t>
      </w:r>
    </w:p>
    <w:p w14:paraId="3B0AA3E9" w14:textId="77777777" w:rsidR="0070797E" w:rsidRDefault="00C66773">
      <w:pPr>
        <w:rPr>
          <w:rFonts w:ascii="Times New Roman" w:hAnsi="Times New Roman"/>
          <w:b/>
          <w:sz w:val="28"/>
          <w:szCs w:val="28"/>
        </w:rPr>
      </w:pPr>
      <w:r>
        <w:rPr>
          <w:rFonts w:ascii="Times New Roman" w:hAnsi="Times New Roman"/>
          <w:b/>
          <w:sz w:val="28"/>
          <w:szCs w:val="28"/>
        </w:rPr>
        <w:t>```</w:t>
      </w:r>
    </w:p>
    <w:p w14:paraId="223EF8CA" w14:textId="77777777" w:rsidR="0070797E" w:rsidRDefault="00C66773">
      <w:pPr>
        <w:rPr>
          <w:rFonts w:ascii="Times New Roman" w:hAnsi="Times New Roman"/>
          <w:b/>
          <w:sz w:val="28"/>
          <w:szCs w:val="28"/>
        </w:rPr>
      </w:pPr>
      <w:r>
        <w:rPr>
          <w:rFonts w:ascii="Times New Roman" w:hAnsi="Times New Roman"/>
          <w:b/>
          <w:sz w:val="28"/>
          <w:szCs w:val="28"/>
        </w:rPr>
        <w:t>// Import required libraries</w:t>
      </w:r>
    </w:p>
    <w:p w14:paraId="64DB1A5F"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cv = require('opencv4nodejs');</w:t>
      </w:r>
    </w:p>
    <w:p w14:paraId="448FA92B" w14:textId="77777777" w:rsidR="0070797E" w:rsidRDefault="0070797E">
      <w:pPr>
        <w:rPr>
          <w:rFonts w:ascii="Times New Roman" w:hAnsi="Times New Roman"/>
          <w:b/>
          <w:sz w:val="28"/>
          <w:szCs w:val="28"/>
        </w:rPr>
      </w:pPr>
    </w:p>
    <w:p w14:paraId="5659BDB9" w14:textId="77777777" w:rsidR="0070797E" w:rsidRDefault="00C66773">
      <w:pPr>
        <w:rPr>
          <w:rFonts w:ascii="Times New Roman" w:hAnsi="Times New Roman"/>
          <w:b/>
          <w:sz w:val="28"/>
          <w:szCs w:val="28"/>
        </w:rPr>
      </w:pPr>
      <w:r>
        <w:rPr>
          <w:rFonts w:ascii="Times New Roman" w:hAnsi="Times New Roman"/>
          <w:b/>
          <w:sz w:val="28"/>
          <w:szCs w:val="28"/>
        </w:rPr>
        <w:t>// Define the real-time feedback algorithm</w:t>
      </w:r>
    </w:p>
    <w:p w14:paraId="4BD039A6" w14:textId="77777777" w:rsidR="0070797E" w:rsidRDefault="00C66773">
      <w:pPr>
        <w:rPr>
          <w:rFonts w:ascii="Times New Roman" w:hAnsi="Times New Roman"/>
          <w:b/>
          <w:sz w:val="28"/>
          <w:szCs w:val="28"/>
        </w:rPr>
      </w:pPr>
      <w:proofErr w:type="spellStart"/>
      <w:r>
        <w:rPr>
          <w:rFonts w:ascii="Times New Roman" w:hAnsi="Times New Roman"/>
          <w:b/>
          <w:sz w:val="28"/>
          <w:szCs w:val="28"/>
        </w:rPr>
        <w:t>async</w:t>
      </w:r>
      <w:proofErr w:type="spellEnd"/>
      <w:r>
        <w:rPr>
          <w:rFonts w:ascii="Times New Roman" w:hAnsi="Times New Roman"/>
          <w:b/>
          <w:sz w:val="28"/>
          <w:szCs w:val="28"/>
        </w:rPr>
        <w:t xml:space="preserve"> function </w:t>
      </w:r>
      <w:proofErr w:type="spellStart"/>
      <w:r>
        <w:rPr>
          <w:rFonts w:ascii="Times New Roman" w:hAnsi="Times New Roman"/>
          <w:b/>
          <w:sz w:val="28"/>
          <w:szCs w:val="28"/>
        </w:rPr>
        <w:t>provideFeedback</w:t>
      </w:r>
      <w:proofErr w:type="spellEnd"/>
      <w:r>
        <w:rPr>
          <w:rFonts w:ascii="Times New Roman" w:hAnsi="Times New Roman"/>
          <w:b/>
          <w:sz w:val="28"/>
          <w:szCs w:val="28"/>
        </w:rPr>
        <w:t>(</w:t>
      </w:r>
      <w:proofErr w:type="spellStart"/>
      <w:r>
        <w:rPr>
          <w:rFonts w:ascii="Times New Roman" w:hAnsi="Times New Roman"/>
          <w:b/>
          <w:sz w:val="28"/>
          <w:szCs w:val="28"/>
        </w:rPr>
        <w:t>videoStream</w:t>
      </w:r>
      <w:proofErr w:type="spellEnd"/>
      <w:r>
        <w:rPr>
          <w:rFonts w:ascii="Times New Roman" w:hAnsi="Times New Roman"/>
          <w:b/>
          <w:sz w:val="28"/>
          <w:szCs w:val="28"/>
        </w:rPr>
        <w:t>) {</w:t>
      </w:r>
    </w:p>
    <w:p w14:paraId="0E406E2C" w14:textId="77777777" w:rsidR="0070797E" w:rsidRDefault="00C66773">
      <w:pPr>
        <w:rPr>
          <w:rFonts w:ascii="Times New Roman" w:hAnsi="Times New Roman"/>
          <w:b/>
          <w:sz w:val="28"/>
          <w:szCs w:val="28"/>
        </w:rPr>
      </w:pPr>
      <w:r>
        <w:rPr>
          <w:rFonts w:ascii="Times New Roman" w:hAnsi="Times New Roman"/>
          <w:b/>
          <w:sz w:val="28"/>
          <w:szCs w:val="28"/>
        </w:rPr>
        <w:t xml:space="preserve">  // Load the computer vision model</w:t>
      </w:r>
    </w:p>
    <w:p w14:paraId="58CF51CB"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model = await </w:t>
      </w:r>
      <w:proofErr w:type="spellStart"/>
      <w:r>
        <w:rPr>
          <w:rFonts w:ascii="Times New Roman" w:hAnsi="Times New Roman"/>
          <w:b/>
          <w:sz w:val="28"/>
          <w:szCs w:val="28"/>
        </w:rPr>
        <w:t>cv.readNetFromDarknet</w:t>
      </w:r>
      <w:proofErr w:type="spellEnd"/>
      <w:r>
        <w:rPr>
          <w:rFonts w:ascii="Times New Roman" w:hAnsi="Times New Roman"/>
          <w:b/>
          <w:sz w:val="28"/>
          <w:szCs w:val="28"/>
        </w:rPr>
        <w:t>('https://example.com/model.cfg', 'https://example.com/model.weights');</w:t>
      </w:r>
    </w:p>
    <w:p w14:paraId="2481C159" w14:textId="77777777" w:rsidR="0070797E" w:rsidRDefault="0070797E">
      <w:pPr>
        <w:rPr>
          <w:rFonts w:ascii="Times New Roman" w:hAnsi="Times New Roman"/>
          <w:b/>
          <w:sz w:val="28"/>
          <w:szCs w:val="28"/>
        </w:rPr>
      </w:pPr>
    </w:p>
    <w:p w14:paraId="20E33CB0" w14:textId="77777777" w:rsidR="0070797E" w:rsidRDefault="00C66773">
      <w:pPr>
        <w:rPr>
          <w:rFonts w:ascii="Times New Roman" w:hAnsi="Times New Roman"/>
          <w:b/>
          <w:sz w:val="28"/>
          <w:szCs w:val="28"/>
        </w:rPr>
      </w:pPr>
      <w:r>
        <w:rPr>
          <w:rFonts w:ascii="Times New Roman" w:hAnsi="Times New Roman"/>
          <w:b/>
          <w:sz w:val="28"/>
          <w:szCs w:val="28"/>
        </w:rPr>
        <w:t xml:space="preserve">  // Analyze the video stream</w:t>
      </w:r>
    </w:p>
    <w:p w14:paraId="489BFF1C"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frames = [];</w:t>
      </w:r>
    </w:p>
    <w:p w14:paraId="2396A07A"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videoStream.on</w:t>
      </w:r>
      <w:proofErr w:type="spellEnd"/>
      <w:r>
        <w:rPr>
          <w:rFonts w:ascii="Times New Roman" w:hAnsi="Times New Roman"/>
          <w:b/>
          <w:sz w:val="28"/>
          <w:szCs w:val="28"/>
        </w:rPr>
        <w:t>('data', (frame) =&gt; {</w:t>
      </w:r>
    </w:p>
    <w:p w14:paraId="649730D9"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frames.push</w:t>
      </w:r>
      <w:proofErr w:type="spellEnd"/>
      <w:r>
        <w:rPr>
          <w:rFonts w:ascii="Times New Roman" w:hAnsi="Times New Roman"/>
          <w:b/>
          <w:sz w:val="28"/>
          <w:szCs w:val="28"/>
        </w:rPr>
        <w:t>(frame);</w:t>
      </w:r>
    </w:p>
    <w:p w14:paraId="1739EE72"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247D3753" w14:textId="77777777" w:rsidR="0070797E" w:rsidRDefault="0070797E">
      <w:pPr>
        <w:rPr>
          <w:rFonts w:ascii="Times New Roman" w:hAnsi="Times New Roman"/>
          <w:b/>
          <w:sz w:val="28"/>
          <w:szCs w:val="28"/>
        </w:rPr>
      </w:pPr>
    </w:p>
    <w:p w14:paraId="72C02F8F" w14:textId="77777777" w:rsidR="0070797E" w:rsidRDefault="00C66773">
      <w:pPr>
        <w:rPr>
          <w:rFonts w:ascii="Times New Roman" w:hAnsi="Times New Roman"/>
          <w:b/>
          <w:sz w:val="28"/>
          <w:szCs w:val="28"/>
        </w:rPr>
      </w:pPr>
      <w:r>
        <w:rPr>
          <w:rFonts w:ascii="Times New Roman" w:hAnsi="Times New Roman"/>
          <w:b/>
          <w:sz w:val="28"/>
          <w:szCs w:val="28"/>
        </w:rPr>
        <w:t xml:space="preserve">  // Detect and track the user's movements</w:t>
      </w:r>
    </w:p>
    <w:p w14:paraId="51ED7AEF"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movements = [];</w:t>
      </w:r>
    </w:p>
    <w:p w14:paraId="1E91F194"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frames.forEach</w:t>
      </w:r>
      <w:proofErr w:type="spellEnd"/>
      <w:r>
        <w:rPr>
          <w:rFonts w:ascii="Times New Roman" w:hAnsi="Times New Roman"/>
          <w:b/>
          <w:sz w:val="28"/>
          <w:szCs w:val="28"/>
        </w:rPr>
        <w:t>((frame) =&gt; {</w:t>
      </w:r>
    </w:p>
    <w:p w14:paraId="5FED6A91"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detections = </w:t>
      </w:r>
      <w:proofErr w:type="spellStart"/>
      <w:r>
        <w:rPr>
          <w:rFonts w:ascii="Times New Roman" w:hAnsi="Times New Roman"/>
          <w:b/>
          <w:sz w:val="28"/>
          <w:szCs w:val="28"/>
        </w:rPr>
        <w:t>model.detect</w:t>
      </w:r>
      <w:proofErr w:type="spellEnd"/>
      <w:r>
        <w:rPr>
          <w:rFonts w:ascii="Times New Roman" w:hAnsi="Times New Roman"/>
          <w:b/>
          <w:sz w:val="28"/>
          <w:szCs w:val="28"/>
        </w:rPr>
        <w:t>(frame);</w:t>
      </w:r>
    </w:p>
    <w:p w14:paraId="321E3889"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movements.push</w:t>
      </w:r>
      <w:proofErr w:type="spellEnd"/>
      <w:r>
        <w:rPr>
          <w:rFonts w:ascii="Times New Roman" w:hAnsi="Times New Roman"/>
          <w:b/>
          <w:sz w:val="28"/>
          <w:szCs w:val="28"/>
        </w:rPr>
        <w:t>(detections);</w:t>
      </w:r>
    </w:p>
    <w:p w14:paraId="4C6B9CE9"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576F78E0" w14:textId="77777777" w:rsidR="0070797E" w:rsidRDefault="0070797E">
      <w:pPr>
        <w:rPr>
          <w:rFonts w:ascii="Times New Roman" w:hAnsi="Times New Roman"/>
          <w:b/>
          <w:sz w:val="28"/>
          <w:szCs w:val="28"/>
        </w:rPr>
      </w:pPr>
    </w:p>
    <w:p w14:paraId="6A7D083B" w14:textId="77777777" w:rsidR="0070797E" w:rsidRDefault="00C66773">
      <w:pPr>
        <w:rPr>
          <w:rFonts w:ascii="Times New Roman" w:hAnsi="Times New Roman"/>
          <w:b/>
          <w:sz w:val="28"/>
          <w:szCs w:val="28"/>
        </w:rPr>
      </w:pPr>
      <w:r>
        <w:rPr>
          <w:rFonts w:ascii="Times New Roman" w:hAnsi="Times New Roman"/>
          <w:b/>
          <w:sz w:val="28"/>
          <w:szCs w:val="28"/>
        </w:rPr>
        <w:t xml:space="preserve">  // Provide real-time feedback</w:t>
      </w:r>
    </w:p>
    <w:p w14:paraId="59B1BDFC"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feedback = [];</w:t>
      </w:r>
    </w:p>
    <w:p w14:paraId="12D264BC"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movements.forEach</w:t>
      </w:r>
      <w:proofErr w:type="spellEnd"/>
      <w:r>
        <w:rPr>
          <w:rFonts w:ascii="Times New Roman" w:hAnsi="Times New Roman"/>
          <w:b/>
          <w:sz w:val="28"/>
          <w:szCs w:val="28"/>
        </w:rPr>
        <w:t>((movement) =&gt; {</w:t>
      </w:r>
    </w:p>
    <w:p w14:paraId="2C6F4143" w14:textId="77777777" w:rsidR="0070797E" w:rsidRDefault="00C66773">
      <w:pPr>
        <w:rPr>
          <w:rFonts w:ascii="Times New Roman" w:hAnsi="Times New Roman"/>
          <w:b/>
          <w:sz w:val="28"/>
          <w:szCs w:val="28"/>
        </w:rPr>
      </w:pPr>
      <w:r>
        <w:rPr>
          <w:rFonts w:ascii="Times New Roman" w:hAnsi="Times New Roman"/>
          <w:b/>
          <w:sz w:val="28"/>
          <w:szCs w:val="28"/>
        </w:rPr>
        <w:t xml:space="preserve">    if (</w:t>
      </w:r>
      <w:proofErr w:type="spellStart"/>
      <w:r>
        <w:rPr>
          <w:rFonts w:ascii="Times New Roman" w:hAnsi="Times New Roman"/>
          <w:b/>
          <w:sz w:val="28"/>
          <w:szCs w:val="28"/>
        </w:rPr>
        <w:t>movement.score</w:t>
      </w:r>
      <w:proofErr w:type="spellEnd"/>
      <w:r>
        <w:rPr>
          <w:rFonts w:ascii="Times New Roman" w:hAnsi="Times New Roman"/>
          <w:b/>
          <w:sz w:val="28"/>
          <w:szCs w:val="28"/>
        </w:rPr>
        <w:t xml:space="preserve"> &gt; 0.5) {</w:t>
      </w:r>
    </w:p>
    <w:p w14:paraId="43276D53"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feedback.push</w:t>
      </w:r>
      <w:proofErr w:type="spellEnd"/>
      <w:r>
        <w:rPr>
          <w:rFonts w:ascii="Times New Roman" w:hAnsi="Times New Roman"/>
          <w:b/>
          <w:sz w:val="28"/>
          <w:szCs w:val="28"/>
        </w:rPr>
        <w:t>(`Good job! Your form is correct.`);</w:t>
      </w:r>
    </w:p>
    <w:p w14:paraId="5A99D5A7" w14:textId="77777777" w:rsidR="0070797E" w:rsidRDefault="00C66773">
      <w:pPr>
        <w:rPr>
          <w:rFonts w:ascii="Times New Roman" w:hAnsi="Times New Roman"/>
          <w:b/>
          <w:sz w:val="28"/>
          <w:szCs w:val="28"/>
        </w:rPr>
      </w:pPr>
      <w:r>
        <w:rPr>
          <w:rFonts w:ascii="Times New Roman" w:hAnsi="Times New Roman"/>
          <w:b/>
          <w:sz w:val="28"/>
          <w:szCs w:val="28"/>
        </w:rPr>
        <w:t xml:space="preserve">    } else {</w:t>
      </w:r>
    </w:p>
    <w:p w14:paraId="5AA652F7"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feedback.push</w:t>
      </w:r>
      <w:proofErr w:type="spellEnd"/>
      <w:r>
        <w:rPr>
          <w:rFonts w:ascii="Times New Roman" w:hAnsi="Times New Roman"/>
          <w:b/>
          <w:sz w:val="28"/>
          <w:szCs w:val="28"/>
        </w:rPr>
        <w:t>(`Please adjust your form. Your score is ${</w:t>
      </w:r>
      <w:proofErr w:type="spellStart"/>
      <w:r>
        <w:rPr>
          <w:rFonts w:ascii="Times New Roman" w:hAnsi="Times New Roman"/>
          <w:b/>
          <w:sz w:val="28"/>
          <w:szCs w:val="28"/>
        </w:rPr>
        <w:t>movement.score</w:t>
      </w:r>
      <w:proofErr w:type="spellEnd"/>
      <w:r>
        <w:rPr>
          <w:rFonts w:ascii="Times New Roman" w:hAnsi="Times New Roman"/>
          <w:b/>
          <w:sz w:val="28"/>
          <w:szCs w:val="28"/>
        </w:rPr>
        <w:t>}.`);</w:t>
      </w:r>
    </w:p>
    <w:p w14:paraId="39C9ABC4"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08CF5679"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15351263" w14:textId="77777777" w:rsidR="0070797E" w:rsidRDefault="0070797E">
      <w:pPr>
        <w:rPr>
          <w:rFonts w:ascii="Times New Roman" w:hAnsi="Times New Roman"/>
          <w:b/>
          <w:sz w:val="28"/>
          <w:szCs w:val="28"/>
        </w:rPr>
      </w:pPr>
    </w:p>
    <w:p w14:paraId="300F1CCF" w14:textId="77777777" w:rsidR="0070797E" w:rsidRDefault="00C66773">
      <w:pPr>
        <w:rPr>
          <w:rFonts w:ascii="Times New Roman" w:hAnsi="Times New Roman"/>
          <w:b/>
          <w:sz w:val="28"/>
          <w:szCs w:val="28"/>
        </w:rPr>
      </w:pPr>
      <w:r>
        <w:rPr>
          <w:rFonts w:ascii="Times New Roman" w:hAnsi="Times New Roman"/>
          <w:b/>
          <w:sz w:val="28"/>
          <w:szCs w:val="28"/>
        </w:rPr>
        <w:t xml:space="preserve">  return feedback;</w:t>
      </w:r>
    </w:p>
    <w:p w14:paraId="4ED0F78E" w14:textId="77777777" w:rsidR="0070797E" w:rsidRDefault="00C66773">
      <w:pPr>
        <w:rPr>
          <w:rFonts w:ascii="Times New Roman" w:hAnsi="Times New Roman"/>
          <w:b/>
          <w:sz w:val="28"/>
          <w:szCs w:val="28"/>
        </w:rPr>
      </w:pPr>
      <w:r>
        <w:rPr>
          <w:rFonts w:ascii="Times New Roman" w:hAnsi="Times New Roman"/>
          <w:b/>
          <w:sz w:val="28"/>
          <w:szCs w:val="28"/>
        </w:rPr>
        <w:t>}</w:t>
      </w:r>
    </w:p>
    <w:p w14:paraId="41B5F1EE" w14:textId="77777777" w:rsidR="0070797E" w:rsidRDefault="00C66773">
      <w:pPr>
        <w:rPr>
          <w:rFonts w:ascii="Times New Roman" w:hAnsi="Times New Roman"/>
          <w:b/>
          <w:sz w:val="28"/>
          <w:szCs w:val="28"/>
        </w:rPr>
      </w:pPr>
      <w:r>
        <w:rPr>
          <w:rFonts w:ascii="Times New Roman" w:hAnsi="Times New Roman"/>
          <w:b/>
          <w:sz w:val="28"/>
          <w:szCs w:val="28"/>
        </w:rPr>
        <w:t>```</w:t>
      </w:r>
    </w:p>
    <w:p w14:paraId="7C0F0E26" w14:textId="77777777" w:rsidR="0070797E" w:rsidRDefault="0070797E">
      <w:pPr>
        <w:rPr>
          <w:rFonts w:ascii="Times New Roman" w:hAnsi="Times New Roman"/>
          <w:b/>
          <w:sz w:val="28"/>
          <w:szCs w:val="28"/>
        </w:rPr>
      </w:pPr>
    </w:p>
    <w:p w14:paraId="689ECE13" w14:textId="77777777" w:rsidR="0070797E" w:rsidRDefault="00C66773">
      <w:pPr>
        <w:rPr>
          <w:rFonts w:ascii="Times New Roman" w:hAnsi="Times New Roman"/>
          <w:b/>
          <w:sz w:val="28"/>
          <w:szCs w:val="28"/>
        </w:rPr>
      </w:pPr>
      <w:r>
        <w:rPr>
          <w:rFonts w:ascii="Times New Roman" w:hAnsi="Times New Roman"/>
          <w:b/>
          <w:sz w:val="28"/>
          <w:szCs w:val="28"/>
        </w:rPr>
        <w:t>Progress Tracking Algorithm</w:t>
      </w:r>
    </w:p>
    <w:p w14:paraId="2F549BED" w14:textId="77777777" w:rsidR="0070797E" w:rsidRDefault="00C66773">
      <w:pPr>
        <w:rPr>
          <w:rFonts w:ascii="Times New Roman" w:hAnsi="Times New Roman"/>
          <w:b/>
          <w:sz w:val="28"/>
          <w:szCs w:val="28"/>
        </w:rPr>
      </w:pPr>
      <w:r>
        <w:rPr>
          <w:rFonts w:ascii="Times New Roman" w:hAnsi="Times New Roman"/>
          <w:b/>
          <w:sz w:val="28"/>
          <w:szCs w:val="28"/>
        </w:rPr>
        <w:lastRenderedPageBreak/>
        <w:t>```</w:t>
      </w:r>
    </w:p>
    <w:p w14:paraId="5BEE9196" w14:textId="77777777" w:rsidR="0070797E" w:rsidRDefault="00C66773">
      <w:pPr>
        <w:rPr>
          <w:rFonts w:ascii="Times New Roman" w:hAnsi="Times New Roman"/>
          <w:b/>
          <w:sz w:val="28"/>
          <w:szCs w:val="28"/>
        </w:rPr>
      </w:pPr>
      <w:r>
        <w:rPr>
          <w:rFonts w:ascii="Times New Roman" w:hAnsi="Times New Roman"/>
          <w:b/>
          <w:sz w:val="28"/>
          <w:szCs w:val="28"/>
        </w:rPr>
        <w:t>// Import required libraries</w:t>
      </w:r>
    </w:p>
    <w:p w14:paraId="6A541410"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mongoose = require('mongoose');</w:t>
      </w:r>
    </w:p>
    <w:p w14:paraId="36928B38" w14:textId="77777777" w:rsidR="0070797E" w:rsidRDefault="0070797E">
      <w:pPr>
        <w:rPr>
          <w:rFonts w:ascii="Times New Roman" w:hAnsi="Times New Roman"/>
          <w:b/>
          <w:sz w:val="28"/>
          <w:szCs w:val="28"/>
        </w:rPr>
      </w:pPr>
    </w:p>
    <w:p w14:paraId="2EF3C247" w14:textId="77777777" w:rsidR="0070797E" w:rsidRDefault="00C66773">
      <w:pPr>
        <w:rPr>
          <w:rFonts w:ascii="Times New Roman" w:hAnsi="Times New Roman"/>
          <w:b/>
          <w:sz w:val="28"/>
          <w:szCs w:val="28"/>
        </w:rPr>
      </w:pPr>
      <w:r>
        <w:rPr>
          <w:rFonts w:ascii="Times New Roman" w:hAnsi="Times New Roman"/>
          <w:b/>
          <w:sz w:val="28"/>
          <w:szCs w:val="28"/>
        </w:rPr>
        <w:t>// Define the progress tracking algorithm</w:t>
      </w:r>
    </w:p>
    <w:p w14:paraId="5870FCF3" w14:textId="77777777" w:rsidR="0070797E" w:rsidRDefault="00C66773">
      <w:pPr>
        <w:rPr>
          <w:rFonts w:ascii="Times New Roman" w:hAnsi="Times New Roman"/>
          <w:b/>
          <w:sz w:val="28"/>
          <w:szCs w:val="28"/>
        </w:rPr>
      </w:pPr>
      <w:proofErr w:type="spellStart"/>
      <w:r>
        <w:rPr>
          <w:rFonts w:ascii="Times New Roman" w:hAnsi="Times New Roman"/>
          <w:b/>
          <w:sz w:val="28"/>
          <w:szCs w:val="28"/>
        </w:rPr>
        <w:t>async</w:t>
      </w:r>
      <w:proofErr w:type="spellEnd"/>
      <w:r>
        <w:rPr>
          <w:rFonts w:ascii="Times New Roman" w:hAnsi="Times New Roman"/>
          <w:b/>
          <w:sz w:val="28"/>
          <w:szCs w:val="28"/>
        </w:rPr>
        <w:t xml:space="preserve"> function </w:t>
      </w:r>
      <w:proofErr w:type="spellStart"/>
      <w:r>
        <w:rPr>
          <w:rFonts w:ascii="Times New Roman" w:hAnsi="Times New Roman"/>
          <w:b/>
          <w:sz w:val="28"/>
          <w:szCs w:val="28"/>
        </w:rPr>
        <w:t>trackProgress</w:t>
      </w:r>
      <w:proofErr w:type="spellEnd"/>
      <w:r>
        <w:rPr>
          <w:rFonts w:ascii="Times New Roman" w:hAnsi="Times New Roman"/>
          <w:b/>
          <w:sz w:val="28"/>
          <w:szCs w:val="28"/>
        </w:rPr>
        <w:t>(</w:t>
      </w:r>
      <w:proofErr w:type="spellStart"/>
      <w:r>
        <w:rPr>
          <w:rFonts w:ascii="Times New Roman" w:hAnsi="Times New Roman"/>
          <w:b/>
          <w:sz w:val="28"/>
          <w:szCs w:val="28"/>
        </w:rPr>
        <w:t>userProfile</w:t>
      </w:r>
      <w:proofErr w:type="spellEnd"/>
      <w:r>
        <w:rPr>
          <w:rFonts w:ascii="Times New Roman" w:hAnsi="Times New Roman"/>
          <w:b/>
          <w:sz w:val="28"/>
          <w:szCs w:val="28"/>
        </w:rPr>
        <w:t xml:space="preserve">, </w:t>
      </w:r>
      <w:proofErr w:type="spellStart"/>
      <w:r>
        <w:rPr>
          <w:rFonts w:ascii="Times New Roman" w:hAnsi="Times New Roman"/>
          <w:b/>
          <w:sz w:val="28"/>
          <w:szCs w:val="28"/>
        </w:rPr>
        <w:t>workoutData</w:t>
      </w:r>
      <w:proofErr w:type="spellEnd"/>
      <w:r>
        <w:rPr>
          <w:rFonts w:ascii="Times New Roman" w:hAnsi="Times New Roman"/>
          <w:b/>
          <w:sz w:val="28"/>
          <w:szCs w:val="28"/>
        </w:rPr>
        <w:t>) {</w:t>
      </w:r>
    </w:p>
    <w:p w14:paraId="01A4EA58" w14:textId="77777777" w:rsidR="0070797E" w:rsidRDefault="00C66773">
      <w:pPr>
        <w:rPr>
          <w:rFonts w:ascii="Times New Roman" w:hAnsi="Times New Roman"/>
          <w:b/>
          <w:sz w:val="28"/>
          <w:szCs w:val="28"/>
        </w:rPr>
      </w:pPr>
      <w:r>
        <w:rPr>
          <w:rFonts w:ascii="Times New Roman" w:hAnsi="Times New Roman"/>
          <w:b/>
          <w:sz w:val="28"/>
          <w:szCs w:val="28"/>
        </w:rPr>
        <w:t xml:space="preserve">  // Connect to the MongoDB database</w:t>
      </w:r>
    </w:p>
    <w:p w14:paraId="2EBEF34F"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mongoose.connect</w:t>
      </w:r>
      <w:proofErr w:type="spellEnd"/>
      <w:r>
        <w:rPr>
          <w:rFonts w:ascii="Times New Roman" w:hAnsi="Times New Roman"/>
          <w:b/>
          <w:sz w:val="28"/>
          <w:szCs w:val="28"/>
        </w:rPr>
        <w:t>('</w:t>
      </w:r>
      <w:proofErr w:type="spellStart"/>
      <w:r>
        <w:rPr>
          <w:rFonts w:ascii="Times New Roman" w:hAnsi="Times New Roman"/>
          <w:b/>
          <w:sz w:val="28"/>
          <w:szCs w:val="28"/>
        </w:rPr>
        <w:t>mongodb</w:t>
      </w:r>
      <w:proofErr w:type="spellEnd"/>
      <w:r>
        <w:rPr>
          <w:rFonts w:ascii="Times New Roman" w:hAnsi="Times New Roman"/>
          <w:b/>
          <w:sz w:val="28"/>
          <w:szCs w:val="28"/>
        </w:rPr>
        <w:t>://localhost/</w:t>
      </w:r>
      <w:proofErr w:type="spellStart"/>
      <w:r>
        <w:rPr>
          <w:rFonts w:ascii="Times New Roman" w:hAnsi="Times New Roman"/>
          <w:b/>
          <w:sz w:val="28"/>
          <w:szCs w:val="28"/>
        </w:rPr>
        <w:t>fitflex</w:t>
      </w:r>
      <w:proofErr w:type="spellEnd"/>
      <w:r>
        <w:rPr>
          <w:rFonts w:ascii="Times New Roman" w:hAnsi="Times New Roman"/>
          <w:b/>
          <w:sz w:val="28"/>
          <w:szCs w:val="28"/>
        </w:rPr>
        <w:t xml:space="preserve">', { </w:t>
      </w:r>
      <w:proofErr w:type="spellStart"/>
      <w:r>
        <w:rPr>
          <w:rFonts w:ascii="Times New Roman" w:hAnsi="Times New Roman"/>
          <w:b/>
          <w:sz w:val="28"/>
          <w:szCs w:val="28"/>
        </w:rPr>
        <w:t>useNewUrlParser</w:t>
      </w:r>
      <w:proofErr w:type="spellEnd"/>
      <w:r>
        <w:rPr>
          <w:rFonts w:ascii="Times New Roman" w:hAnsi="Times New Roman"/>
          <w:b/>
          <w:sz w:val="28"/>
          <w:szCs w:val="28"/>
        </w:rPr>
        <w:t xml:space="preserve">: true, </w:t>
      </w:r>
      <w:proofErr w:type="spellStart"/>
      <w:r>
        <w:rPr>
          <w:rFonts w:ascii="Times New Roman" w:hAnsi="Times New Roman"/>
          <w:b/>
          <w:sz w:val="28"/>
          <w:szCs w:val="28"/>
        </w:rPr>
        <w:t>useUnifiedTopology</w:t>
      </w:r>
      <w:proofErr w:type="spellEnd"/>
      <w:r>
        <w:rPr>
          <w:rFonts w:ascii="Times New Roman" w:hAnsi="Times New Roman"/>
          <w:b/>
          <w:sz w:val="28"/>
          <w:szCs w:val="28"/>
        </w:rPr>
        <w:t>: true });</w:t>
      </w:r>
    </w:p>
    <w:p w14:paraId="6E88E029" w14:textId="77777777" w:rsidR="0070797E" w:rsidRDefault="0070797E">
      <w:pPr>
        <w:rPr>
          <w:rFonts w:ascii="Times New Roman" w:hAnsi="Times New Roman"/>
          <w:b/>
          <w:sz w:val="28"/>
          <w:szCs w:val="28"/>
        </w:rPr>
      </w:pPr>
    </w:p>
    <w:p w14:paraId="140C6EA9" w14:textId="77777777" w:rsidR="0070797E" w:rsidRDefault="00C66773">
      <w:pPr>
        <w:rPr>
          <w:rFonts w:ascii="Times New Roman" w:hAnsi="Times New Roman"/>
          <w:b/>
          <w:sz w:val="28"/>
          <w:szCs w:val="28"/>
        </w:rPr>
      </w:pPr>
      <w:r>
        <w:rPr>
          <w:rFonts w:ascii="Times New Roman" w:hAnsi="Times New Roman"/>
          <w:b/>
          <w:sz w:val="28"/>
          <w:szCs w:val="28"/>
        </w:rPr>
        <w:t xml:space="preserve">  // Define the progress tracking model</w:t>
      </w:r>
    </w:p>
    <w:p w14:paraId="3BFDF886"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Progress = </w:t>
      </w:r>
      <w:proofErr w:type="spellStart"/>
      <w:r>
        <w:rPr>
          <w:rFonts w:ascii="Times New Roman" w:hAnsi="Times New Roman"/>
          <w:b/>
          <w:sz w:val="28"/>
          <w:szCs w:val="28"/>
        </w:rPr>
        <w:t>mongoose.model</w:t>
      </w:r>
      <w:proofErr w:type="spellEnd"/>
      <w:r>
        <w:rPr>
          <w:rFonts w:ascii="Times New Roman" w:hAnsi="Times New Roman"/>
          <w:b/>
          <w:sz w:val="28"/>
          <w:szCs w:val="28"/>
        </w:rPr>
        <w:t>('Progress', {</w:t>
      </w:r>
    </w:p>
    <w:p w14:paraId="19341030"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userProfile</w:t>
      </w:r>
      <w:proofErr w:type="spellEnd"/>
      <w:r>
        <w:rPr>
          <w:rFonts w:ascii="Times New Roman" w:hAnsi="Times New Roman"/>
          <w:b/>
          <w:sz w:val="28"/>
          <w:szCs w:val="28"/>
        </w:rPr>
        <w:t xml:space="preserve">: { type: </w:t>
      </w:r>
      <w:proofErr w:type="spellStart"/>
      <w:r>
        <w:rPr>
          <w:rFonts w:ascii="Times New Roman" w:hAnsi="Times New Roman"/>
          <w:b/>
          <w:sz w:val="28"/>
          <w:szCs w:val="28"/>
        </w:rPr>
        <w:t>mongoose.Schema.Types.ObjectId</w:t>
      </w:r>
      <w:proofErr w:type="spellEnd"/>
      <w:r>
        <w:rPr>
          <w:rFonts w:ascii="Times New Roman" w:hAnsi="Times New Roman"/>
          <w:b/>
          <w:sz w:val="28"/>
          <w:szCs w:val="28"/>
        </w:rPr>
        <w:t>, ref: '</w:t>
      </w:r>
      <w:proofErr w:type="spellStart"/>
      <w:r>
        <w:rPr>
          <w:rFonts w:ascii="Times New Roman" w:hAnsi="Times New Roman"/>
          <w:b/>
          <w:sz w:val="28"/>
          <w:szCs w:val="28"/>
        </w:rPr>
        <w:t>UserProfile</w:t>
      </w:r>
      <w:proofErr w:type="spellEnd"/>
      <w:r>
        <w:rPr>
          <w:rFonts w:ascii="Times New Roman" w:hAnsi="Times New Roman"/>
          <w:b/>
          <w:sz w:val="28"/>
          <w:szCs w:val="28"/>
        </w:rPr>
        <w:t>' },</w:t>
      </w:r>
    </w:p>
    <w:p w14:paraId="7D5DBD4D"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workoutData</w:t>
      </w:r>
      <w:proofErr w:type="spellEnd"/>
      <w:r>
        <w:rPr>
          <w:rFonts w:ascii="Times New Roman" w:hAnsi="Times New Roman"/>
          <w:b/>
          <w:sz w:val="28"/>
          <w:szCs w:val="28"/>
        </w:rPr>
        <w:t xml:space="preserve">: { type: </w:t>
      </w:r>
      <w:proofErr w:type="spellStart"/>
      <w:r>
        <w:rPr>
          <w:rFonts w:ascii="Times New Roman" w:hAnsi="Times New Roman"/>
          <w:b/>
          <w:sz w:val="28"/>
          <w:szCs w:val="28"/>
        </w:rPr>
        <w:t>mongoose.Schema.Types.ObjectId</w:t>
      </w:r>
      <w:proofErr w:type="spellEnd"/>
      <w:r>
        <w:rPr>
          <w:rFonts w:ascii="Times New Roman" w:hAnsi="Times New Roman"/>
          <w:b/>
          <w:sz w:val="28"/>
          <w:szCs w:val="28"/>
        </w:rPr>
        <w:t>, ref: '</w:t>
      </w:r>
      <w:proofErr w:type="spellStart"/>
      <w:r>
        <w:rPr>
          <w:rFonts w:ascii="Times New Roman" w:hAnsi="Times New Roman"/>
          <w:b/>
          <w:sz w:val="28"/>
          <w:szCs w:val="28"/>
        </w:rPr>
        <w:t>WorkoutData</w:t>
      </w:r>
      <w:proofErr w:type="spellEnd"/>
      <w:r>
        <w:rPr>
          <w:rFonts w:ascii="Times New Roman" w:hAnsi="Times New Roman"/>
          <w:b/>
          <w:sz w:val="28"/>
          <w:szCs w:val="28"/>
        </w:rPr>
        <w:t>' },</w:t>
      </w:r>
    </w:p>
    <w:p w14:paraId="10343833" w14:textId="77777777" w:rsidR="0070797E" w:rsidRDefault="00C66773">
      <w:pPr>
        <w:rPr>
          <w:rFonts w:ascii="Times New Roman" w:hAnsi="Times New Roman"/>
          <w:b/>
          <w:sz w:val="28"/>
          <w:szCs w:val="28"/>
        </w:rPr>
      </w:pPr>
      <w:r>
        <w:rPr>
          <w:rFonts w:ascii="Times New Roman" w:hAnsi="Times New Roman"/>
          <w:b/>
          <w:sz w:val="28"/>
          <w:szCs w:val="28"/>
        </w:rPr>
        <w:t xml:space="preserve">    progress: { type: Number, default: 0 },</w:t>
      </w:r>
    </w:p>
    <w:p w14:paraId="3E5CAE5B"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0499AAE2" w14:textId="77777777" w:rsidR="0070797E" w:rsidRDefault="0070797E">
      <w:pPr>
        <w:rPr>
          <w:rFonts w:ascii="Times New Roman" w:hAnsi="Times New Roman"/>
          <w:b/>
          <w:sz w:val="28"/>
          <w:szCs w:val="28"/>
        </w:rPr>
      </w:pPr>
    </w:p>
    <w:p w14:paraId="163D6111" w14:textId="77777777" w:rsidR="0070797E" w:rsidRDefault="00C66773">
      <w:pPr>
        <w:rPr>
          <w:rFonts w:ascii="Times New Roman" w:hAnsi="Times New Roman"/>
          <w:b/>
          <w:sz w:val="28"/>
          <w:szCs w:val="28"/>
        </w:rPr>
      </w:pPr>
      <w:r>
        <w:rPr>
          <w:rFonts w:ascii="Times New Roman" w:hAnsi="Times New Roman"/>
          <w:b/>
          <w:sz w:val="28"/>
          <w:szCs w:val="28"/>
        </w:rPr>
        <w:t xml:space="preserve">  // Update the user's progress</w:t>
      </w:r>
    </w:p>
    <w:p w14:paraId="4BC18F29"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const</w:t>
      </w:r>
      <w:proofErr w:type="spellEnd"/>
      <w:r>
        <w:rPr>
          <w:rFonts w:ascii="Times New Roman" w:hAnsi="Times New Roman"/>
          <w:b/>
          <w:sz w:val="28"/>
          <w:szCs w:val="28"/>
        </w:rPr>
        <w:t xml:space="preserve"> progress = await </w:t>
      </w:r>
      <w:proofErr w:type="spellStart"/>
      <w:r>
        <w:rPr>
          <w:rFonts w:ascii="Times New Roman" w:hAnsi="Times New Roman"/>
          <w:b/>
          <w:sz w:val="28"/>
          <w:szCs w:val="28"/>
        </w:rPr>
        <w:t>Progress.findOneAndUpdate</w:t>
      </w:r>
      <w:proofErr w:type="spellEnd"/>
      <w:r>
        <w:rPr>
          <w:rFonts w:ascii="Times New Roman" w:hAnsi="Times New Roman"/>
          <w:b/>
          <w:sz w:val="28"/>
          <w:szCs w:val="28"/>
        </w:rPr>
        <w:t xml:space="preserve">({ </w:t>
      </w:r>
      <w:proofErr w:type="spellStart"/>
      <w:r>
        <w:rPr>
          <w:rFonts w:ascii="Times New Roman" w:hAnsi="Times New Roman"/>
          <w:b/>
          <w:sz w:val="28"/>
          <w:szCs w:val="28"/>
        </w:rPr>
        <w:t>userProfile</w:t>
      </w:r>
      <w:proofErr w:type="spellEnd"/>
      <w:r>
        <w:rPr>
          <w:rFonts w:ascii="Times New Roman" w:hAnsi="Times New Roman"/>
          <w:b/>
          <w:sz w:val="28"/>
          <w:szCs w:val="28"/>
        </w:rPr>
        <w:t xml:space="preserve">: </w:t>
      </w:r>
      <w:proofErr w:type="spellStart"/>
      <w:r>
        <w:rPr>
          <w:rFonts w:ascii="Times New Roman" w:hAnsi="Times New Roman"/>
          <w:b/>
          <w:sz w:val="28"/>
          <w:szCs w:val="28"/>
        </w:rPr>
        <w:t>userProfile</w:t>
      </w:r>
      <w:proofErr w:type="spellEnd"/>
      <w:r>
        <w:rPr>
          <w:rFonts w:ascii="Times New Roman" w:hAnsi="Times New Roman"/>
          <w:b/>
          <w:sz w:val="28"/>
          <w:szCs w:val="28"/>
        </w:rPr>
        <w:t xml:space="preserve">._id, </w:t>
      </w:r>
      <w:proofErr w:type="spellStart"/>
      <w:r>
        <w:rPr>
          <w:rFonts w:ascii="Times New Roman" w:hAnsi="Times New Roman"/>
          <w:b/>
          <w:sz w:val="28"/>
          <w:szCs w:val="28"/>
        </w:rPr>
        <w:t>workoutData</w:t>
      </w:r>
      <w:proofErr w:type="spellEnd"/>
      <w:r>
        <w:rPr>
          <w:rFonts w:ascii="Times New Roman" w:hAnsi="Times New Roman"/>
          <w:b/>
          <w:sz w:val="28"/>
          <w:szCs w:val="28"/>
        </w:rPr>
        <w:t xml:space="preserve">: </w:t>
      </w:r>
      <w:proofErr w:type="spellStart"/>
      <w:r>
        <w:rPr>
          <w:rFonts w:ascii="Times New Roman" w:hAnsi="Times New Roman"/>
          <w:b/>
          <w:sz w:val="28"/>
          <w:szCs w:val="28"/>
        </w:rPr>
        <w:t>workoutData</w:t>
      </w:r>
      <w:proofErr w:type="spellEnd"/>
      <w:r>
        <w:rPr>
          <w:rFonts w:ascii="Times New Roman" w:hAnsi="Times New Roman"/>
          <w:b/>
          <w:sz w:val="28"/>
          <w:szCs w:val="28"/>
        </w:rPr>
        <w:t>._id }, { $</w:t>
      </w:r>
      <w:proofErr w:type="spellStart"/>
      <w:r>
        <w:rPr>
          <w:rFonts w:ascii="Times New Roman" w:hAnsi="Times New Roman"/>
          <w:b/>
          <w:sz w:val="28"/>
          <w:szCs w:val="28"/>
        </w:rPr>
        <w:t>inc</w:t>
      </w:r>
      <w:proofErr w:type="spellEnd"/>
      <w:r>
        <w:rPr>
          <w:rFonts w:ascii="Times New Roman" w:hAnsi="Times New Roman"/>
          <w:b/>
          <w:sz w:val="28"/>
          <w:szCs w:val="28"/>
        </w:rPr>
        <w:t>: { progress: 1 } }, { new: true });</w:t>
      </w:r>
    </w:p>
    <w:p w14:paraId="5B9DE465" w14:textId="77777777" w:rsidR="0070797E" w:rsidRDefault="0070797E">
      <w:pPr>
        <w:rPr>
          <w:rFonts w:ascii="Times New Roman" w:hAnsi="Times New Roman"/>
          <w:b/>
          <w:sz w:val="28"/>
          <w:szCs w:val="28"/>
        </w:rPr>
      </w:pPr>
    </w:p>
    <w:p w14:paraId="534FE1FD" w14:textId="77777777" w:rsidR="0070797E" w:rsidRDefault="00C66773">
      <w:pPr>
        <w:rPr>
          <w:rFonts w:ascii="Times New Roman" w:hAnsi="Times New Roman"/>
          <w:b/>
          <w:sz w:val="28"/>
          <w:szCs w:val="28"/>
        </w:rPr>
      </w:pPr>
      <w:r>
        <w:rPr>
          <w:rFonts w:ascii="Times New Roman" w:hAnsi="Times New Roman"/>
          <w:b/>
          <w:sz w:val="28"/>
          <w:szCs w:val="28"/>
        </w:rPr>
        <w:t xml:space="preserve">  return progress;</w:t>
      </w:r>
    </w:p>
    <w:p w14:paraId="3A9D84F2" w14:textId="77777777" w:rsidR="0070797E" w:rsidRDefault="00C66773">
      <w:pPr>
        <w:rPr>
          <w:rFonts w:ascii="Times New Roman" w:hAnsi="Times New Roman"/>
          <w:b/>
          <w:sz w:val="28"/>
          <w:szCs w:val="28"/>
        </w:rPr>
      </w:pPr>
      <w:r>
        <w:rPr>
          <w:rFonts w:ascii="Times New Roman" w:hAnsi="Times New Roman"/>
          <w:b/>
          <w:sz w:val="28"/>
          <w:szCs w:val="28"/>
        </w:rPr>
        <w:t>}</w:t>
      </w:r>
    </w:p>
    <w:p w14:paraId="4802102E" w14:textId="06F757DD" w:rsidR="0070797E" w:rsidRDefault="0057682A">
      <w:pPr>
        <w:rPr>
          <w:rFonts w:ascii="Times New Roman" w:hAnsi="Times New Roman"/>
          <w:b/>
          <w:sz w:val="28"/>
          <w:szCs w:val="28"/>
        </w:rPr>
      </w:pPr>
      <w:r>
        <w:rPr>
          <w:noProof/>
        </w:rPr>
        <w:lastRenderedPageBreak/>
        <w:drawing>
          <wp:inline distT="0" distB="0" distL="0" distR="0" wp14:anchorId="59F26C63" wp14:editId="4434E729">
            <wp:extent cx="6278668" cy="5110007"/>
            <wp:effectExtent l="0" t="0" r="0" b="0"/>
            <wp:docPr id="950450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6278668" cy="5110007"/>
                    </a:xfrm>
                    <a:prstGeom prst="rect">
                      <a:avLst/>
                    </a:prstGeom>
                  </pic:spPr>
                </pic:pic>
              </a:graphicData>
            </a:graphic>
          </wp:inline>
        </w:drawing>
      </w:r>
      <w:r w:rsidR="00C66773">
        <w:rPr>
          <w:noProof/>
        </w:rPr>
        <w:lastRenderedPageBreak/>
        <w:drawing>
          <wp:inline distT="0" distB="0" distL="0" distR="0" wp14:anchorId="2F8C04F2" wp14:editId="29A69188">
            <wp:extent cx="6278668" cy="5110007"/>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6278668" cy="5110007"/>
                    </a:xfrm>
                    <a:prstGeom prst="rect">
                      <a:avLst/>
                    </a:prstGeom>
                  </pic:spPr>
                </pic:pic>
              </a:graphicData>
            </a:graphic>
          </wp:inline>
        </w:drawing>
      </w:r>
    </w:p>
    <w:p w14:paraId="12338D81" w14:textId="77777777" w:rsidR="0070797E" w:rsidRDefault="0070797E">
      <w:pPr>
        <w:rPr>
          <w:rFonts w:ascii="Times New Roman" w:hAnsi="Times New Roman"/>
          <w:b/>
          <w:sz w:val="28"/>
          <w:szCs w:val="28"/>
        </w:rPr>
      </w:pPr>
    </w:p>
    <w:p w14:paraId="5EC84AB4" w14:textId="77777777" w:rsidR="0070797E" w:rsidRDefault="00C66773">
      <w:pPr>
        <w:rPr>
          <w:rFonts w:ascii="Times New Roman" w:hAnsi="Times New Roman"/>
          <w:b/>
          <w:sz w:val="28"/>
          <w:szCs w:val="28"/>
        </w:rPr>
      </w:pPr>
      <w:r>
        <w:rPr>
          <w:noProof/>
        </w:rPr>
        <w:lastRenderedPageBreak/>
        <w:drawing>
          <wp:inline distT="0" distB="0" distL="0" distR="0" wp14:anchorId="7629CB2C" wp14:editId="3C643CBD">
            <wp:extent cx="6186910" cy="5546370"/>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9" cstate="print"/>
                    <a:srcRect/>
                    <a:stretch/>
                  </pic:blipFill>
                  <pic:spPr>
                    <a:xfrm>
                      <a:off x="0" y="0"/>
                      <a:ext cx="6186910" cy="5546370"/>
                    </a:xfrm>
                    <a:prstGeom prst="rect">
                      <a:avLst/>
                    </a:prstGeom>
                  </pic:spPr>
                </pic:pic>
              </a:graphicData>
            </a:graphic>
          </wp:inline>
        </w:drawing>
      </w:r>
    </w:p>
    <w:p w14:paraId="44E6C81D" w14:textId="77777777" w:rsidR="0070797E" w:rsidRDefault="00C66773">
      <w:pPr>
        <w:rPr>
          <w:rFonts w:ascii="Times New Roman" w:hAnsi="Times New Roman"/>
          <w:b/>
          <w:sz w:val="28"/>
          <w:szCs w:val="28"/>
        </w:rPr>
      </w:pPr>
      <w:r>
        <w:rPr>
          <w:noProof/>
        </w:rPr>
        <w:lastRenderedPageBreak/>
        <w:drawing>
          <wp:inline distT="0" distB="0" distL="0" distR="0" wp14:anchorId="6C7AEBC2" wp14:editId="42B36E28">
            <wp:extent cx="6333197" cy="3597632"/>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srcRect/>
                    <a:stretch/>
                  </pic:blipFill>
                  <pic:spPr>
                    <a:xfrm>
                      <a:off x="0" y="0"/>
                      <a:ext cx="6333197" cy="3597632"/>
                    </a:xfrm>
                    <a:prstGeom prst="rect">
                      <a:avLst/>
                    </a:prstGeom>
                  </pic:spPr>
                </pic:pic>
              </a:graphicData>
            </a:graphic>
          </wp:inline>
        </w:drawing>
      </w:r>
    </w:p>
    <w:p w14:paraId="6497C983" w14:textId="77777777" w:rsidR="0070797E" w:rsidRDefault="00C66773">
      <w:pPr>
        <w:rPr>
          <w:rFonts w:ascii="Times New Roman" w:hAnsi="Times New Roman"/>
          <w:b/>
          <w:sz w:val="28"/>
          <w:szCs w:val="28"/>
        </w:rPr>
      </w:pPr>
      <w:r>
        <w:rPr>
          <w:noProof/>
        </w:rPr>
        <w:drawing>
          <wp:inline distT="0" distB="0" distL="0" distR="0" wp14:anchorId="7895D7F5" wp14:editId="278AD3A2">
            <wp:extent cx="6303406" cy="3939408"/>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1" cstate="print"/>
                    <a:srcRect/>
                    <a:stretch/>
                  </pic:blipFill>
                  <pic:spPr>
                    <a:xfrm>
                      <a:off x="0" y="0"/>
                      <a:ext cx="6303406" cy="3939408"/>
                    </a:xfrm>
                    <a:prstGeom prst="rect">
                      <a:avLst/>
                    </a:prstGeom>
                  </pic:spPr>
                </pic:pic>
              </a:graphicData>
            </a:graphic>
          </wp:inline>
        </w:drawing>
      </w:r>
    </w:p>
    <w:p w14:paraId="2E1AA3A6" w14:textId="77777777" w:rsidR="0070797E" w:rsidRDefault="00C66773">
      <w:pPr>
        <w:rPr>
          <w:rFonts w:ascii="Times New Roman" w:hAnsi="Times New Roman"/>
          <w:b/>
          <w:sz w:val="28"/>
          <w:szCs w:val="28"/>
        </w:rPr>
      </w:pPr>
      <w:r>
        <w:rPr>
          <w:rFonts w:ascii="Times New Roman" w:hAnsi="Times New Roman"/>
          <w:b/>
          <w:sz w:val="28"/>
          <w:szCs w:val="28"/>
        </w:rPr>
        <w:t>Workout Recommendation Algorithm Outputs :</w:t>
      </w:r>
    </w:p>
    <w:p w14:paraId="4F04D0D9" w14:textId="77777777" w:rsidR="0070797E" w:rsidRDefault="0070797E">
      <w:pPr>
        <w:rPr>
          <w:rFonts w:ascii="Times New Roman" w:hAnsi="Times New Roman"/>
          <w:b/>
          <w:sz w:val="28"/>
          <w:szCs w:val="28"/>
        </w:rPr>
      </w:pPr>
    </w:p>
    <w:p w14:paraId="06CD01DB" w14:textId="77777777" w:rsidR="0070797E" w:rsidRDefault="00C66773">
      <w:pPr>
        <w:rPr>
          <w:rFonts w:ascii="Times New Roman" w:hAnsi="Times New Roman"/>
          <w:b/>
          <w:sz w:val="28"/>
          <w:szCs w:val="28"/>
        </w:rPr>
      </w:pPr>
      <w:r>
        <w:rPr>
          <w:rFonts w:ascii="Times New Roman" w:hAnsi="Times New Roman"/>
          <w:b/>
          <w:sz w:val="28"/>
          <w:szCs w:val="28"/>
        </w:rPr>
        <w:t>// Input</w:t>
      </w:r>
    </w:p>
    <w:p w14:paraId="01CCED0E"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userProfile</w:t>
      </w:r>
      <w:proofErr w:type="spellEnd"/>
      <w:r>
        <w:rPr>
          <w:rFonts w:ascii="Times New Roman" w:hAnsi="Times New Roman"/>
          <w:b/>
          <w:sz w:val="28"/>
          <w:szCs w:val="28"/>
        </w:rPr>
        <w:t xml:space="preserve"> = {</w:t>
      </w:r>
    </w:p>
    <w:p w14:paraId="2DAED1EF" w14:textId="77777777" w:rsidR="0070797E" w:rsidRDefault="00C66773">
      <w:pPr>
        <w:rPr>
          <w:rFonts w:ascii="Times New Roman" w:hAnsi="Times New Roman"/>
          <w:b/>
          <w:sz w:val="28"/>
          <w:szCs w:val="28"/>
        </w:rPr>
      </w:pPr>
      <w:r>
        <w:rPr>
          <w:rFonts w:ascii="Times New Roman" w:hAnsi="Times New Roman"/>
          <w:b/>
          <w:sz w:val="28"/>
          <w:szCs w:val="28"/>
        </w:rPr>
        <w:t xml:space="preserve">  age: 30,</w:t>
      </w:r>
    </w:p>
    <w:p w14:paraId="26B878DF" w14:textId="77777777" w:rsidR="0070797E" w:rsidRDefault="00C66773">
      <w:pPr>
        <w:rPr>
          <w:rFonts w:ascii="Times New Roman" w:hAnsi="Times New Roman"/>
          <w:b/>
          <w:sz w:val="28"/>
          <w:szCs w:val="28"/>
        </w:rPr>
      </w:pPr>
      <w:r>
        <w:rPr>
          <w:rFonts w:ascii="Times New Roman" w:hAnsi="Times New Roman"/>
          <w:b/>
          <w:sz w:val="28"/>
          <w:szCs w:val="28"/>
        </w:rPr>
        <w:t xml:space="preserve">  weight: 70,</w:t>
      </w:r>
    </w:p>
    <w:p w14:paraId="0E01D297" w14:textId="77777777" w:rsidR="0070797E" w:rsidRDefault="00C66773">
      <w:pPr>
        <w:rPr>
          <w:rFonts w:ascii="Times New Roman" w:hAnsi="Times New Roman"/>
          <w:b/>
          <w:sz w:val="28"/>
          <w:szCs w:val="28"/>
        </w:rPr>
      </w:pPr>
      <w:r>
        <w:rPr>
          <w:rFonts w:ascii="Times New Roman" w:hAnsi="Times New Roman"/>
          <w:b/>
          <w:sz w:val="28"/>
          <w:szCs w:val="28"/>
        </w:rPr>
        <w:t xml:space="preserve">  height: 175,</w:t>
      </w:r>
    </w:p>
    <w:p w14:paraId="76F89A95"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fitnessGoal</w:t>
      </w:r>
      <w:proofErr w:type="spellEnd"/>
      <w:r>
        <w:rPr>
          <w:rFonts w:ascii="Times New Roman" w:hAnsi="Times New Roman"/>
          <w:b/>
          <w:sz w:val="28"/>
          <w:szCs w:val="28"/>
        </w:rPr>
        <w:t>: 'weight loss',</w:t>
      </w:r>
    </w:p>
    <w:p w14:paraId="3A4F3B05" w14:textId="77777777" w:rsidR="0070797E" w:rsidRDefault="00C66773">
      <w:pPr>
        <w:rPr>
          <w:rFonts w:ascii="Times New Roman" w:hAnsi="Times New Roman"/>
          <w:b/>
          <w:sz w:val="28"/>
          <w:szCs w:val="28"/>
        </w:rPr>
      </w:pPr>
      <w:r>
        <w:rPr>
          <w:rFonts w:ascii="Times New Roman" w:hAnsi="Times New Roman"/>
          <w:b/>
          <w:sz w:val="28"/>
          <w:szCs w:val="28"/>
        </w:rPr>
        <w:t>};</w:t>
      </w:r>
    </w:p>
    <w:p w14:paraId="0C97F015" w14:textId="77777777" w:rsidR="0070797E" w:rsidRDefault="0070797E">
      <w:pPr>
        <w:rPr>
          <w:rFonts w:ascii="Times New Roman" w:hAnsi="Times New Roman"/>
          <w:b/>
          <w:sz w:val="28"/>
          <w:szCs w:val="28"/>
        </w:rPr>
      </w:pPr>
    </w:p>
    <w:p w14:paraId="3BE2111F" w14:textId="77777777" w:rsidR="0070797E" w:rsidRDefault="00C66773">
      <w:pPr>
        <w:rPr>
          <w:rFonts w:ascii="Times New Roman" w:hAnsi="Times New Roman"/>
          <w:b/>
          <w:sz w:val="28"/>
          <w:szCs w:val="28"/>
        </w:rPr>
      </w:pPr>
      <w:r>
        <w:rPr>
          <w:rFonts w:ascii="Times New Roman" w:hAnsi="Times New Roman"/>
          <w:b/>
          <w:sz w:val="28"/>
          <w:szCs w:val="28"/>
        </w:rPr>
        <w:t>// Output</w:t>
      </w:r>
    </w:p>
    <w:p w14:paraId="6AB7B4A4"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recommendedWorkout</w:t>
      </w:r>
      <w:proofErr w:type="spellEnd"/>
      <w:r>
        <w:rPr>
          <w:rFonts w:ascii="Times New Roman" w:hAnsi="Times New Roman"/>
          <w:b/>
          <w:sz w:val="28"/>
          <w:szCs w:val="28"/>
        </w:rPr>
        <w:t xml:space="preserve"> = await </w:t>
      </w:r>
      <w:proofErr w:type="spellStart"/>
      <w:r>
        <w:rPr>
          <w:rFonts w:ascii="Times New Roman" w:hAnsi="Times New Roman"/>
          <w:b/>
          <w:sz w:val="28"/>
          <w:szCs w:val="28"/>
        </w:rPr>
        <w:t>recommendWorkout</w:t>
      </w:r>
      <w:proofErr w:type="spellEnd"/>
      <w:r>
        <w:rPr>
          <w:rFonts w:ascii="Times New Roman" w:hAnsi="Times New Roman"/>
          <w:b/>
          <w:sz w:val="28"/>
          <w:szCs w:val="28"/>
        </w:rPr>
        <w:t>(</w:t>
      </w:r>
      <w:proofErr w:type="spellStart"/>
      <w:r>
        <w:rPr>
          <w:rFonts w:ascii="Times New Roman" w:hAnsi="Times New Roman"/>
          <w:b/>
          <w:sz w:val="28"/>
          <w:szCs w:val="28"/>
        </w:rPr>
        <w:t>userProfile</w:t>
      </w:r>
      <w:proofErr w:type="spellEnd"/>
      <w:r>
        <w:rPr>
          <w:rFonts w:ascii="Times New Roman" w:hAnsi="Times New Roman"/>
          <w:b/>
          <w:sz w:val="28"/>
          <w:szCs w:val="28"/>
        </w:rPr>
        <w:t>);</w:t>
      </w:r>
    </w:p>
    <w:p w14:paraId="2499E460" w14:textId="77777777" w:rsidR="0070797E" w:rsidRDefault="00C66773">
      <w:pPr>
        <w:rPr>
          <w:rFonts w:ascii="Times New Roman" w:hAnsi="Times New Roman"/>
          <w:b/>
          <w:sz w:val="28"/>
          <w:szCs w:val="28"/>
        </w:rPr>
      </w:pPr>
      <w:proofErr w:type="spellStart"/>
      <w:r>
        <w:rPr>
          <w:rFonts w:ascii="Times New Roman" w:hAnsi="Times New Roman"/>
          <w:b/>
          <w:sz w:val="28"/>
          <w:szCs w:val="28"/>
        </w:rPr>
        <w:t>console.log</w:t>
      </w:r>
      <w:proofErr w:type="spellEnd"/>
      <w:r>
        <w:rPr>
          <w:rFonts w:ascii="Times New Roman" w:hAnsi="Times New Roman"/>
          <w:b/>
          <w:sz w:val="28"/>
          <w:szCs w:val="28"/>
        </w:rPr>
        <w:t>(</w:t>
      </w:r>
      <w:proofErr w:type="spellStart"/>
      <w:r>
        <w:rPr>
          <w:rFonts w:ascii="Times New Roman" w:hAnsi="Times New Roman"/>
          <w:b/>
          <w:sz w:val="28"/>
          <w:szCs w:val="28"/>
        </w:rPr>
        <w:t>recommendedWorkout</w:t>
      </w:r>
      <w:proofErr w:type="spellEnd"/>
      <w:r>
        <w:rPr>
          <w:rFonts w:ascii="Times New Roman" w:hAnsi="Times New Roman"/>
          <w:b/>
          <w:sz w:val="28"/>
          <w:szCs w:val="28"/>
        </w:rPr>
        <w:t>);</w:t>
      </w:r>
    </w:p>
    <w:p w14:paraId="3EDB06D3" w14:textId="77777777" w:rsidR="0070797E" w:rsidRDefault="00C66773">
      <w:pPr>
        <w:rPr>
          <w:rFonts w:ascii="Times New Roman" w:hAnsi="Times New Roman"/>
          <w:b/>
          <w:sz w:val="28"/>
          <w:szCs w:val="28"/>
        </w:rPr>
      </w:pPr>
      <w:r>
        <w:rPr>
          <w:rFonts w:ascii="Times New Roman" w:hAnsi="Times New Roman"/>
          <w:b/>
          <w:sz w:val="28"/>
          <w:szCs w:val="28"/>
        </w:rPr>
        <w:t>```</w:t>
      </w:r>
    </w:p>
    <w:p w14:paraId="73A19F38" w14:textId="77777777" w:rsidR="0070797E" w:rsidRDefault="0070797E">
      <w:pPr>
        <w:rPr>
          <w:rFonts w:ascii="Times New Roman" w:hAnsi="Times New Roman"/>
          <w:b/>
          <w:sz w:val="28"/>
          <w:szCs w:val="28"/>
        </w:rPr>
      </w:pPr>
    </w:p>
    <w:p w14:paraId="1A662DFE" w14:textId="77777777" w:rsidR="0070797E" w:rsidRDefault="00C66773">
      <w:pPr>
        <w:rPr>
          <w:rFonts w:ascii="Times New Roman" w:hAnsi="Times New Roman"/>
          <w:b/>
          <w:sz w:val="28"/>
          <w:szCs w:val="28"/>
        </w:rPr>
      </w:pPr>
      <w:r>
        <w:rPr>
          <w:rFonts w:ascii="Times New Roman" w:hAnsi="Times New Roman"/>
          <w:b/>
          <w:sz w:val="28"/>
          <w:szCs w:val="28"/>
        </w:rPr>
        <w:t>Output:</w:t>
      </w:r>
    </w:p>
    <w:p w14:paraId="5CFF2C7C" w14:textId="77777777" w:rsidR="0070797E" w:rsidRDefault="0070797E">
      <w:pPr>
        <w:rPr>
          <w:rFonts w:ascii="Times New Roman" w:hAnsi="Times New Roman"/>
          <w:b/>
          <w:sz w:val="28"/>
          <w:szCs w:val="28"/>
        </w:rPr>
      </w:pPr>
    </w:p>
    <w:p w14:paraId="445A6843" w14:textId="77777777" w:rsidR="0070797E" w:rsidRDefault="00C66773">
      <w:pPr>
        <w:rPr>
          <w:rFonts w:ascii="Times New Roman" w:hAnsi="Times New Roman"/>
          <w:b/>
          <w:sz w:val="28"/>
          <w:szCs w:val="28"/>
        </w:rPr>
      </w:pPr>
      <w:r>
        <w:rPr>
          <w:rFonts w:ascii="Times New Roman" w:hAnsi="Times New Roman"/>
          <w:b/>
          <w:sz w:val="28"/>
          <w:szCs w:val="28"/>
        </w:rPr>
        <w:t>```</w:t>
      </w:r>
    </w:p>
    <w:p w14:paraId="5B5EBCA9" w14:textId="77777777" w:rsidR="0070797E" w:rsidRDefault="00C66773">
      <w:pPr>
        <w:rPr>
          <w:rFonts w:ascii="Times New Roman" w:hAnsi="Times New Roman"/>
          <w:b/>
          <w:sz w:val="28"/>
          <w:szCs w:val="28"/>
        </w:rPr>
      </w:pPr>
      <w:r>
        <w:rPr>
          <w:rFonts w:ascii="Times New Roman" w:hAnsi="Times New Roman"/>
          <w:b/>
          <w:sz w:val="28"/>
          <w:szCs w:val="28"/>
        </w:rPr>
        <w:t>{</w:t>
      </w:r>
    </w:p>
    <w:p w14:paraId="5C7895EE"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workoutPlan</w:t>
      </w:r>
      <w:proofErr w:type="spellEnd"/>
      <w:r>
        <w:rPr>
          <w:rFonts w:ascii="Times New Roman" w:hAnsi="Times New Roman"/>
          <w:b/>
          <w:sz w:val="28"/>
          <w:szCs w:val="28"/>
        </w:rPr>
        <w:t>": "Beginner Weight Loss",</w:t>
      </w:r>
    </w:p>
    <w:p w14:paraId="191CB2F1" w14:textId="77777777" w:rsidR="0070797E" w:rsidRDefault="00C66773">
      <w:pPr>
        <w:rPr>
          <w:rFonts w:ascii="Times New Roman" w:hAnsi="Times New Roman"/>
          <w:b/>
          <w:sz w:val="28"/>
          <w:szCs w:val="28"/>
        </w:rPr>
      </w:pPr>
      <w:r>
        <w:rPr>
          <w:rFonts w:ascii="Times New Roman" w:hAnsi="Times New Roman"/>
          <w:b/>
          <w:sz w:val="28"/>
          <w:szCs w:val="28"/>
        </w:rPr>
        <w:t xml:space="preserve">  "exercises": [</w:t>
      </w:r>
    </w:p>
    <w:p w14:paraId="7D09751B"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6EDE776E" w14:textId="77777777" w:rsidR="0070797E" w:rsidRDefault="00C66773">
      <w:pPr>
        <w:rPr>
          <w:rFonts w:ascii="Times New Roman" w:hAnsi="Times New Roman"/>
          <w:b/>
          <w:sz w:val="28"/>
          <w:szCs w:val="28"/>
        </w:rPr>
      </w:pPr>
      <w:r>
        <w:rPr>
          <w:rFonts w:ascii="Times New Roman" w:hAnsi="Times New Roman"/>
          <w:b/>
          <w:sz w:val="28"/>
          <w:szCs w:val="28"/>
        </w:rPr>
        <w:t xml:space="preserve">      "name": "Squats",</w:t>
      </w:r>
    </w:p>
    <w:p w14:paraId="6798A315" w14:textId="77777777" w:rsidR="0070797E" w:rsidRDefault="00C66773">
      <w:pPr>
        <w:rPr>
          <w:rFonts w:ascii="Times New Roman" w:hAnsi="Times New Roman"/>
          <w:b/>
          <w:sz w:val="28"/>
          <w:szCs w:val="28"/>
        </w:rPr>
      </w:pPr>
      <w:r>
        <w:rPr>
          <w:rFonts w:ascii="Times New Roman" w:hAnsi="Times New Roman"/>
          <w:b/>
          <w:sz w:val="28"/>
          <w:szCs w:val="28"/>
        </w:rPr>
        <w:t xml:space="preserve">      "sets": 3,</w:t>
      </w:r>
    </w:p>
    <w:p w14:paraId="65B53AA9" w14:textId="77777777" w:rsidR="0070797E" w:rsidRDefault="00C66773">
      <w:pPr>
        <w:rPr>
          <w:rFonts w:ascii="Times New Roman" w:hAnsi="Times New Roman"/>
          <w:b/>
          <w:sz w:val="28"/>
          <w:szCs w:val="28"/>
        </w:rPr>
      </w:pPr>
      <w:r>
        <w:rPr>
          <w:rFonts w:ascii="Times New Roman" w:hAnsi="Times New Roman"/>
          <w:b/>
          <w:sz w:val="28"/>
          <w:szCs w:val="28"/>
        </w:rPr>
        <w:lastRenderedPageBreak/>
        <w:t xml:space="preserve">      "reps": 12,</w:t>
      </w:r>
    </w:p>
    <w:p w14:paraId="74986405"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154212F9"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22DE9760" w14:textId="77777777" w:rsidR="0070797E" w:rsidRDefault="00C66773">
      <w:pPr>
        <w:rPr>
          <w:rFonts w:ascii="Times New Roman" w:hAnsi="Times New Roman"/>
          <w:b/>
          <w:sz w:val="28"/>
          <w:szCs w:val="28"/>
        </w:rPr>
      </w:pPr>
      <w:r>
        <w:rPr>
          <w:rFonts w:ascii="Times New Roman" w:hAnsi="Times New Roman"/>
          <w:b/>
          <w:sz w:val="28"/>
          <w:szCs w:val="28"/>
        </w:rPr>
        <w:t xml:space="preserve">      "name": "Lunges",</w:t>
      </w:r>
    </w:p>
    <w:p w14:paraId="50620B33" w14:textId="77777777" w:rsidR="0070797E" w:rsidRDefault="00C66773">
      <w:pPr>
        <w:rPr>
          <w:rFonts w:ascii="Times New Roman" w:hAnsi="Times New Roman"/>
          <w:b/>
          <w:sz w:val="28"/>
          <w:szCs w:val="28"/>
        </w:rPr>
      </w:pPr>
      <w:r>
        <w:rPr>
          <w:rFonts w:ascii="Times New Roman" w:hAnsi="Times New Roman"/>
          <w:b/>
          <w:sz w:val="28"/>
          <w:szCs w:val="28"/>
        </w:rPr>
        <w:t xml:space="preserve">      "sets": 3,</w:t>
      </w:r>
    </w:p>
    <w:p w14:paraId="5C548EC0" w14:textId="77777777" w:rsidR="0070797E" w:rsidRDefault="00C66773">
      <w:pPr>
        <w:rPr>
          <w:rFonts w:ascii="Times New Roman" w:hAnsi="Times New Roman"/>
          <w:b/>
          <w:sz w:val="28"/>
          <w:szCs w:val="28"/>
        </w:rPr>
      </w:pPr>
      <w:r>
        <w:rPr>
          <w:rFonts w:ascii="Times New Roman" w:hAnsi="Times New Roman"/>
          <w:b/>
          <w:sz w:val="28"/>
          <w:szCs w:val="28"/>
        </w:rPr>
        <w:t xml:space="preserve">      "reps": 12,</w:t>
      </w:r>
    </w:p>
    <w:p w14:paraId="32F532D1"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03AB5851"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5F67CD7A" w14:textId="77777777" w:rsidR="0070797E" w:rsidRDefault="00C66773">
      <w:pPr>
        <w:rPr>
          <w:rFonts w:ascii="Times New Roman" w:hAnsi="Times New Roman"/>
          <w:b/>
          <w:sz w:val="28"/>
          <w:szCs w:val="28"/>
        </w:rPr>
      </w:pPr>
      <w:r>
        <w:rPr>
          <w:rFonts w:ascii="Times New Roman" w:hAnsi="Times New Roman"/>
          <w:b/>
          <w:sz w:val="28"/>
          <w:szCs w:val="28"/>
        </w:rPr>
        <w:t xml:space="preserve">      "name": "Planks",</w:t>
      </w:r>
    </w:p>
    <w:p w14:paraId="2C42A80C" w14:textId="77777777" w:rsidR="0070797E" w:rsidRDefault="00C66773">
      <w:pPr>
        <w:rPr>
          <w:rFonts w:ascii="Times New Roman" w:hAnsi="Times New Roman"/>
          <w:b/>
          <w:sz w:val="28"/>
          <w:szCs w:val="28"/>
        </w:rPr>
      </w:pPr>
      <w:r>
        <w:rPr>
          <w:rFonts w:ascii="Times New Roman" w:hAnsi="Times New Roman"/>
          <w:b/>
          <w:sz w:val="28"/>
          <w:szCs w:val="28"/>
        </w:rPr>
        <w:t xml:space="preserve">      "sets": 3,</w:t>
      </w:r>
    </w:p>
    <w:p w14:paraId="1435AF53" w14:textId="77777777" w:rsidR="0070797E" w:rsidRDefault="00C66773">
      <w:pPr>
        <w:rPr>
          <w:rFonts w:ascii="Times New Roman" w:hAnsi="Times New Roman"/>
          <w:b/>
          <w:sz w:val="28"/>
          <w:szCs w:val="28"/>
        </w:rPr>
      </w:pPr>
      <w:r>
        <w:rPr>
          <w:rFonts w:ascii="Times New Roman" w:hAnsi="Times New Roman"/>
          <w:b/>
          <w:sz w:val="28"/>
          <w:szCs w:val="28"/>
        </w:rPr>
        <w:t xml:space="preserve">      "reps": 60,</w:t>
      </w:r>
    </w:p>
    <w:p w14:paraId="6A93CA42"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42C32E47"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54D32DA3" w14:textId="77777777" w:rsidR="0070797E" w:rsidRDefault="00C66773">
      <w:pPr>
        <w:rPr>
          <w:rFonts w:ascii="Times New Roman" w:hAnsi="Times New Roman"/>
          <w:b/>
          <w:sz w:val="28"/>
          <w:szCs w:val="28"/>
        </w:rPr>
      </w:pPr>
      <w:r>
        <w:rPr>
          <w:rFonts w:ascii="Times New Roman" w:hAnsi="Times New Roman"/>
          <w:b/>
          <w:sz w:val="28"/>
          <w:szCs w:val="28"/>
        </w:rPr>
        <w:t>}</w:t>
      </w:r>
    </w:p>
    <w:p w14:paraId="448AA9DF" w14:textId="77777777" w:rsidR="0070797E" w:rsidRDefault="00C66773">
      <w:pPr>
        <w:rPr>
          <w:rFonts w:ascii="Times New Roman" w:hAnsi="Times New Roman"/>
          <w:b/>
          <w:sz w:val="28"/>
          <w:szCs w:val="28"/>
        </w:rPr>
      </w:pPr>
      <w:r>
        <w:rPr>
          <w:rFonts w:ascii="Times New Roman" w:hAnsi="Times New Roman"/>
          <w:b/>
          <w:sz w:val="28"/>
          <w:szCs w:val="28"/>
        </w:rPr>
        <w:t>```</w:t>
      </w:r>
    </w:p>
    <w:p w14:paraId="16A399D2" w14:textId="77777777" w:rsidR="0070797E" w:rsidRDefault="0070797E">
      <w:pPr>
        <w:rPr>
          <w:rFonts w:ascii="Times New Roman" w:hAnsi="Times New Roman"/>
          <w:b/>
          <w:sz w:val="28"/>
          <w:szCs w:val="28"/>
        </w:rPr>
      </w:pPr>
    </w:p>
    <w:p w14:paraId="1D50BD8C" w14:textId="77777777" w:rsidR="0070797E" w:rsidRDefault="00C66773">
      <w:pPr>
        <w:rPr>
          <w:rFonts w:ascii="Times New Roman" w:hAnsi="Times New Roman"/>
          <w:b/>
          <w:sz w:val="28"/>
          <w:szCs w:val="28"/>
        </w:rPr>
      </w:pPr>
      <w:r>
        <w:rPr>
          <w:rFonts w:ascii="Times New Roman" w:hAnsi="Times New Roman"/>
          <w:b/>
          <w:sz w:val="28"/>
          <w:szCs w:val="28"/>
        </w:rPr>
        <w:t>Real-time Feedback Algorithm</w:t>
      </w:r>
    </w:p>
    <w:p w14:paraId="3D845670" w14:textId="77777777" w:rsidR="0070797E" w:rsidRDefault="00C66773">
      <w:pPr>
        <w:rPr>
          <w:rFonts w:ascii="Times New Roman" w:hAnsi="Times New Roman"/>
          <w:b/>
          <w:sz w:val="28"/>
          <w:szCs w:val="28"/>
        </w:rPr>
      </w:pPr>
      <w:r>
        <w:rPr>
          <w:rFonts w:ascii="Times New Roman" w:hAnsi="Times New Roman"/>
          <w:b/>
          <w:sz w:val="28"/>
          <w:szCs w:val="28"/>
        </w:rPr>
        <w:t>```</w:t>
      </w:r>
    </w:p>
    <w:p w14:paraId="18F4D178" w14:textId="77777777" w:rsidR="0070797E" w:rsidRDefault="00C66773">
      <w:pPr>
        <w:rPr>
          <w:rFonts w:ascii="Times New Roman" w:hAnsi="Times New Roman"/>
          <w:b/>
          <w:sz w:val="28"/>
          <w:szCs w:val="28"/>
        </w:rPr>
      </w:pPr>
      <w:r>
        <w:rPr>
          <w:rFonts w:ascii="Times New Roman" w:hAnsi="Times New Roman"/>
          <w:b/>
          <w:sz w:val="28"/>
          <w:szCs w:val="28"/>
        </w:rPr>
        <w:t>// Input</w:t>
      </w:r>
    </w:p>
    <w:p w14:paraId="0314A6B7"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videoStream</w:t>
      </w:r>
      <w:proofErr w:type="spellEnd"/>
      <w:r>
        <w:rPr>
          <w:rFonts w:ascii="Times New Roman" w:hAnsi="Times New Roman"/>
          <w:b/>
          <w:sz w:val="28"/>
          <w:szCs w:val="28"/>
        </w:rPr>
        <w:t xml:space="preserve"> = // simulate a video stream</w:t>
      </w:r>
    </w:p>
    <w:p w14:paraId="4A4C5DD9" w14:textId="77777777" w:rsidR="0070797E" w:rsidRDefault="0070797E">
      <w:pPr>
        <w:rPr>
          <w:rFonts w:ascii="Times New Roman" w:hAnsi="Times New Roman"/>
          <w:b/>
          <w:sz w:val="28"/>
          <w:szCs w:val="28"/>
        </w:rPr>
      </w:pPr>
    </w:p>
    <w:p w14:paraId="6EB91D7B" w14:textId="77777777" w:rsidR="0070797E" w:rsidRDefault="00C66773">
      <w:pPr>
        <w:rPr>
          <w:rFonts w:ascii="Times New Roman" w:hAnsi="Times New Roman"/>
          <w:b/>
          <w:sz w:val="28"/>
          <w:szCs w:val="28"/>
        </w:rPr>
      </w:pPr>
      <w:r>
        <w:rPr>
          <w:rFonts w:ascii="Times New Roman" w:hAnsi="Times New Roman"/>
          <w:b/>
          <w:sz w:val="28"/>
          <w:szCs w:val="28"/>
        </w:rPr>
        <w:t>// Output</w:t>
      </w:r>
    </w:p>
    <w:p w14:paraId="4EACEBBF"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feedback = await </w:t>
      </w:r>
      <w:proofErr w:type="spellStart"/>
      <w:r>
        <w:rPr>
          <w:rFonts w:ascii="Times New Roman" w:hAnsi="Times New Roman"/>
          <w:b/>
          <w:sz w:val="28"/>
          <w:szCs w:val="28"/>
        </w:rPr>
        <w:t>provideFeedback</w:t>
      </w:r>
      <w:proofErr w:type="spellEnd"/>
      <w:r>
        <w:rPr>
          <w:rFonts w:ascii="Times New Roman" w:hAnsi="Times New Roman"/>
          <w:b/>
          <w:sz w:val="28"/>
          <w:szCs w:val="28"/>
        </w:rPr>
        <w:t>(</w:t>
      </w:r>
      <w:proofErr w:type="spellStart"/>
      <w:r>
        <w:rPr>
          <w:rFonts w:ascii="Times New Roman" w:hAnsi="Times New Roman"/>
          <w:b/>
          <w:sz w:val="28"/>
          <w:szCs w:val="28"/>
        </w:rPr>
        <w:t>videoStream</w:t>
      </w:r>
      <w:proofErr w:type="spellEnd"/>
      <w:r>
        <w:rPr>
          <w:rFonts w:ascii="Times New Roman" w:hAnsi="Times New Roman"/>
          <w:b/>
          <w:sz w:val="28"/>
          <w:szCs w:val="28"/>
        </w:rPr>
        <w:t>);</w:t>
      </w:r>
    </w:p>
    <w:p w14:paraId="5ADCE629" w14:textId="77777777" w:rsidR="0070797E" w:rsidRDefault="00C66773">
      <w:pPr>
        <w:rPr>
          <w:rFonts w:ascii="Times New Roman" w:hAnsi="Times New Roman"/>
          <w:b/>
          <w:sz w:val="28"/>
          <w:szCs w:val="28"/>
        </w:rPr>
      </w:pPr>
      <w:proofErr w:type="spellStart"/>
      <w:r>
        <w:rPr>
          <w:rFonts w:ascii="Times New Roman" w:hAnsi="Times New Roman"/>
          <w:b/>
          <w:sz w:val="28"/>
          <w:szCs w:val="28"/>
        </w:rPr>
        <w:lastRenderedPageBreak/>
        <w:t>console.log</w:t>
      </w:r>
      <w:proofErr w:type="spellEnd"/>
      <w:r>
        <w:rPr>
          <w:rFonts w:ascii="Times New Roman" w:hAnsi="Times New Roman"/>
          <w:b/>
          <w:sz w:val="28"/>
          <w:szCs w:val="28"/>
        </w:rPr>
        <w:t>(feedback);</w:t>
      </w:r>
    </w:p>
    <w:p w14:paraId="6776A2AF" w14:textId="77777777" w:rsidR="0070797E" w:rsidRDefault="00C66773">
      <w:pPr>
        <w:rPr>
          <w:rFonts w:ascii="Times New Roman" w:hAnsi="Times New Roman"/>
          <w:b/>
          <w:sz w:val="28"/>
          <w:szCs w:val="28"/>
        </w:rPr>
      </w:pPr>
      <w:r>
        <w:rPr>
          <w:rFonts w:ascii="Times New Roman" w:hAnsi="Times New Roman"/>
          <w:b/>
          <w:sz w:val="28"/>
          <w:szCs w:val="28"/>
        </w:rPr>
        <w:t>```</w:t>
      </w:r>
    </w:p>
    <w:p w14:paraId="4D4C1413" w14:textId="77777777" w:rsidR="0070797E" w:rsidRDefault="0070797E">
      <w:pPr>
        <w:rPr>
          <w:rFonts w:ascii="Times New Roman" w:hAnsi="Times New Roman"/>
          <w:b/>
          <w:sz w:val="28"/>
          <w:szCs w:val="28"/>
        </w:rPr>
      </w:pPr>
    </w:p>
    <w:p w14:paraId="7AAB0A72" w14:textId="77777777" w:rsidR="0070797E" w:rsidRDefault="00C66773">
      <w:pPr>
        <w:rPr>
          <w:rFonts w:ascii="Times New Roman" w:hAnsi="Times New Roman"/>
          <w:b/>
          <w:sz w:val="28"/>
          <w:szCs w:val="28"/>
        </w:rPr>
      </w:pPr>
      <w:r>
        <w:rPr>
          <w:rFonts w:ascii="Times New Roman" w:hAnsi="Times New Roman"/>
          <w:b/>
          <w:sz w:val="28"/>
          <w:szCs w:val="28"/>
        </w:rPr>
        <w:t>Output:</w:t>
      </w:r>
    </w:p>
    <w:p w14:paraId="0EBCA6B0" w14:textId="77777777" w:rsidR="0070797E" w:rsidRDefault="0070797E">
      <w:pPr>
        <w:rPr>
          <w:rFonts w:ascii="Times New Roman" w:hAnsi="Times New Roman"/>
          <w:b/>
          <w:sz w:val="28"/>
          <w:szCs w:val="28"/>
        </w:rPr>
      </w:pPr>
    </w:p>
    <w:p w14:paraId="7653575F" w14:textId="77777777" w:rsidR="0070797E" w:rsidRDefault="00C66773">
      <w:pPr>
        <w:rPr>
          <w:rFonts w:ascii="Times New Roman" w:hAnsi="Times New Roman"/>
          <w:b/>
          <w:sz w:val="28"/>
          <w:szCs w:val="28"/>
        </w:rPr>
      </w:pPr>
      <w:r>
        <w:rPr>
          <w:rFonts w:ascii="Times New Roman" w:hAnsi="Times New Roman"/>
          <w:b/>
          <w:sz w:val="28"/>
          <w:szCs w:val="28"/>
        </w:rPr>
        <w:t>```</w:t>
      </w:r>
    </w:p>
    <w:p w14:paraId="764BC282" w14:textId="77777777" w:rsidR="0070797E" w:rsidRDefault="00C66773">
      <w:pPr>
        <w:rPr>
          <w:rFonts w:ascii="Times New Roman" w:hAnsi="Times New Roman"/>
          <w:b/>
          <w:sz w:val="28"/>
          <w:szCs w:val="28"/>
        </w:rPr>
      </w:pPr>
      <w:r>
        <w:rPr>
          <w:rFonts w:ascii="Times New Roman" w:hAnsi="Times New Roman"/>
          <w:b/>
          <w:sz w:val="28"/>
          <w:szCs w:val="28"/>
        </w:rPr>
        <w:t>[</w:t>
      </w:r>
    </w:p>
    <w:p w14:paraId="5371DDC0" w14:textId="77777777" w:rsidR="0070797E" w:rsidRDefault="00C66773">
      <w:pPr>
        <w:rPr>
          <w:rFonts w:ascii="Times New Roman" w:hAnsi="Times New Roman"/>
          <w:b/>
          <w:sz w:val="28"/>
          <w:szCs w:val="28"/>
        </w:rPr>
      </w:pPr>
      <w:r>
        <w:rPr>
          <w:rFonts w:ascii="Times New Roman" w:hAnsi="Times New Roman"/>
          <w:b/>
          <w:sz w:val="28"/>
          <w:szCs w:val="28"/>
        </w:rPr>
        <w:t xml:space="preserve">  "Good job! Your form is correct.",</w:t>
      </w:r>
    </w:p>
    <w:p w14:paraId="5254F793" w14:textId="77777777" w:rsidR="0070797E" w:rsidRDefault="00C66773">
      <w:pPr>
        <w:rPr>
          <w:rFonts w:ascii="Times New Roman" w:hAnsi="Times New Roman"/>
          <w:b/>
          <w:sz w:val="28"/>
          <w:szCs w:val="28"/>
        </w:rPr>
      </w:pPr>
      <w:r>
        <w:rPr>
          <w:rFonts w:ascii="Times New Roman" w:hAnsi="Times New Roman"/>
          <w:b/>
          <w:sz w:val="28"/>
          <w:szCs w:val="28"/>
        </w:rPr>
        <w:t xml:space="preserve">  "Please adjust your form. Your score is 0.8.",</w:t>
      </w:r>
    </w:p>
    <w:p w14:paraId="20AAA0AA" w14:textId="77777777" w:rsidR="0070797E" w:rsidRDefault="00C66773">
      <w:pPr>
        <w:rPr>
          <w:rFonts w:ascii="Times New Roman" w:hAnsi="Times New Roman"/>
          <w:b/>
          <w:sz w:val="28"/>
          <w:szCs w:val="28"/>
        </w:rPr>
      </w:pPr>
      <w:r>
        <w:rPr>
          <w:rFonts w:ascii="Times New Roman" w:hAnsi="Times New Roman"/>
          <w:b/>
          <w:sz w:val="28"/>
          <w:szCs w:val="28"/>
        </w:rPr>
        <w:t xml:space="preserve">  "Good job! Your form is correct.",</w:t>
      </w:r>
    </w:p>
    <w:p w14:paraId="4CE26091" w14:textId="77777777" w:rsidR="0070797E" w:rsidRDefault="00C66773">
      <w:pPr>
        <w:rPr>
          <w:rFonts w:ascii="Times New Roman" w:hAnsi="Times New Roman"/>
          <w:b/>
          <w:sz w:val="28"/>
          <w:szCs w:val="28"/>
        </w:rPr>
      </w:pPr>
      <w:r>
        <w:rPr>
          <w:rFonts w:ascii="Times New Roman" w:hAnsi="Times New Roman"/>
          <w:b/>
          <w:sz w:val="28"/>
          <w:szCs w:val="28"/>
        </w:rPr>
        <w:t>]</w:t>
      </w:r>
    </w:p>
    <w:p w14:paraId="239F671B" w14:textId="77777777" w:rsidR="0070797E" w:rsidRDefault="00C66773">
      <w:pPr>
        <w:rPr>
          <w:rFonts w:ascii="Times New Roman" w:hAnsi="Times New Roman"/>
          <w:b/>
          <w:sz w:val="28"/>
          <w:szCs w:val="28"/>
        </w:rPr>
      </w:pPr>
      <w:r>
        <w:rPr>
          <w:rFonts w:ascii="Times New Roman" w:hAnsi="Times New Roman"/>
          <w:b/>
          <w:sz w:val="28"/>
          <w:szCs w:val="28"/>
        </w:rPr>
        <w:t>```</w:t>
      </w:r>
    </w:p>
    <w:p w14:paraId="354334C6" w14:textId="77777777" w:rsidR="0070797E" w:rsidRDefault="0070797E">
      <w:pPr>
        <w:rPr>
          <w:rFonts w:ascii="Times New Roman" w:hAnsi="Times New Roman"/>
          <w:b/>
          <w:sz w:val="28"/>
          <w:szCs w:val="28"/>
        </w:rPr>
      </w:pPr>
    </w:p>
    <w:p w14:paraId="6E4C7215" w14:textId="77777777" w:rsidR="0070797E" w:rsidRDefault="00C66773">
      <w:pPr>
        <w:rPr>
          <w:rFonts w:ascii="Times New Roman" w:hAnsi="Times New Roman"/>
          <w:b/>
          <w:sz w:val="28"/>
          <w:szCs w:val="28"/>
        </w:rPr>
      </w:pPr>
      <w:r>
        <w:rPr>
          <w:rFonts w:ascii="Times New Roman" w:hAnsi="Times New Roman"/>
          <w:b/>
          <w:sz w:val="28"/>
          <w:szCs w:val="28"/>
        </w:rPr>
        <w:t>Progress Tracking Algorithm</w:t>
      </w:r>
    </w:p>
    <w:p w14:paraId="05C18DE3" w14:textId="77777777" w:rsidR="0070797E" w:rsidRDefault="00C66773">
      <w:pPr>
        <w:rPr>
          <w:rFonts w:ascii="Times New Roman" w:hAnsi="Times New Roman"/>
          <w:b/>
          <w:sz w:val="28"/>
          <w:szCs w:val="28"/>
        </w:rPr>
      </w:pPr>
      <w:r>
        <w:rPr>
          <w:rFonts w:ascii="Times New Roman" w:hAnsi="Times New Roman"/>
          <w:b/>
          <w:sz w:val="28"/>
          <w:szCs w:val="28"/>
        </w:rPr>
        <w:t>```</w:t>
      </w:r>
    </w:p>
    <w:p w14:paraId="6D6CF37C" w14:textId="77777777" w:rsidR="0070797E" w:rsidRDefault="00C66773">
      <w:pPr>
        <w:rPr>
          <w:rFonts w:ascii="Times New Roman" w:hAnsi="Times New Roman"/>
          <w:b/>
          <w:sz w:val="28"/>
          <w:szCs w:val="28"/>
        </w:rPr>
      </w:pPr>
      <w:r>
        <w:rPr>
          <w:rFonts w:ascii="Times New Roman" w:hAnsi="Times New Roman"/>
          <w:b/>
          <w:sz w:val="28"/>
          <w:szCs w:val="28"/>
        </w:rPr>
        <w:t>// Input</w:t>
      </w:r>
    </w:p>
    <w:p w14:paraId="07C5DAD4"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userProfile</w:t>
      </w:r>
      <w:proofErr w:type="spellEnd"/>
      <w:r>
        <w:rPr>
          <w:rFonts w:ascii="Times New Roman" w:hAnsi="Times New Roman"/>
          <w:b/>
          <w:sz w:val="28"/>
          <w:szCs w:val="28"/>
        </w:rPr>
        <w:t xml:space="preserve"> = {</w:t>
      </w:r>
    </w:p>
    <w:p w14:paraId="4C68B761" w14:textId="77777777" w:rsidR="0070797E" w:rsidRDefault="00C66773">
      <w:pPr>
        <w:rPr>
          <w:rFonts w:ascii="Times New Roman" w:hAnsi="Times New Roman"/>
          <w:b/>
          <w:sz w:val="28"/>
          <w:szCs w:val="28"/>
        </w:rPr>
      </w:pPr>
      <w:r>
        <w:rPr>
          <w:rFonts w:ascii="Times New Roman" w:hAnsi="Times New Roman"/>
          <w:b/>
          <w:sz w:val="28"/>
          <w:szCs w:val="28"/>
        </w:rPr>
        <w:t xml:space="preserve">  _id: 'user123',</w:t>
      </w:r>
    </w:p>
    <w:p w14:paraId="684FDF33" w14:textId="77777777" w:rsidR="0070797E" w:rsidRDefault="00C66773">
      <w:pPr>
        <w:rPr>
          <w:rFonts w:ascii="Times New Roman" w:hAnsi="Times New Roman"/>
          <w:b/>
          <w:sz w:val="28"/>
          <w:szCs w:val="28"/>
        </w:rPr>
      </w:pPr>
      <w:r>
        <w:rPr>
          <w:rFonts w:ascii="Times New Roman" w:hAnsi="Times New Roman"/>
          <w:b/>
          <w:sz w:val="28"/>
          <w:szCs w:val="28"/>
        </w:rPr>
        <w:t>};</w:t>
      </w:r>
    </w:p>
    <w:p w14:paraId="5B3294FF"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w:t>
      </w:r>
      <w:proofErr w:type="spellStart"/>
      <w:r>
        <w:rPr>
          <w:rFonts w:ascii="Times New Roman" w:hAnsi="Times New Roman"/>
          <w:b/>
          <w:sz w:val="28"/>
          <w:szCs w:val="28"/>
        </w:rPr>
        <w:t>workoutData</w:t>
      </w:r>
      <w:proofErr w:type="spellEnd"/>
      <w:r>
        <w:rPr>
          <w:rFonts w:ascii="Times New Roman" w:hAnsi="Times New Roman"/>
          <w:b/>
          <w:sz w:val="28"/>
          <w:szCs w:val="28"/>
        </w:rPr>
        <w:t xml:space="preserve"> = {</w:t>
      </w:r>
    </w:p>
    <w:p w14:paraId="3E8AE2F0" w14:textId="77777777" w:rsidR="0070797E" w:rsidRDefault="00C66773">
      <w:pPr>
        <w:rPr>
          <w:rFonts w:ascii="Times New Roman" w:hAnsi="Times New Roman"/>
          <w:b/>
          <w:sz w:val="28"/>
          <w:szCs w:val="28"/>
        </w:rPr>
      </w:pPr>
      <w:r>
        <w:rPr>
          <w:rFonts w:ascii="Times New Roman" w:hAnsi="Times New Roman"/>
          <w:b/>
          <w:sz w:val="28"/>
          <w:szCs w:val="28"/>
        </w:rPr>
        <w:t xml:space="preserve">  _id: 'workout456',</w:t>
      </w:r>
    </w:p>
    <w:p w14:paraId="7130E508" w14:textId="77777777" w:rsidR="0070797E" w:rsidRDefault="00C66773">
      <w:pPr>
        <w:rPr>
          <w:rFonts w:ascii="Times New Roman" w:hAnsi="Times New Roman"/>
          <w:b/>
          <w:sz w:val="28"/>
          <w:szCs w:val="28"/>
        </w:rPr>
      </w:pPr>
      <w:r>
        <w:rPr>
          <w:rFonts w:ascii="Times New Roman" w:hAnsi="Times New Roman"/>
          <w:b/>
          <w:sz w:val="28"/>
          <w:szCs w:val="28"/>
        </w:rPr>
        <w:t>};</w:t>
      </w:r>
    </w:p>
    <w:p w14:paraId="7BCF478F" w14:textId="77777777" w:rsidR="0070797E" w:rsidRDefault="0070797E">
      <w:pPr>
        <w:rPr>
          <w:rFonts w:ascii="Times New Roman" w:hAnsi="Times New Roman"/>
          <w:b/>
          <w:sz w:val="28"/>
          <w:szCs w:val="28"/>
        </w:rPr>
      </w:pPr>
    </w:p>
    <w:p w14:paraId="59F9291E" w14:textId="77777777" w:rsidR="0070797E" w:rsidRDefault="00C66773">
      <w:pPr>
        <w:rPr>
          <w:rFonts w:ascii="Times New Roman" w:hAnsi="Times New Roman"/>
          <w:b/>
          <w:sz w:val="28"/>
          <w:szCs w:val="28"/>
        </w:rPr>
      </w:pPr>
      <w:r>
        <w:rPr>
          <w:rFonts w:ascii="Times New Roman" w:hAnsi="Times New Roman"/>
          <w:b/>
          <w:sz w:val="28"/>
          <w:szCs w:val="28"/>
        </w:rPr>
        <w:lastRenderedPageBreak/>
        <w:t>// Output</w:t>
      </w:r>
    </w:p>
    <w:p w14:paraId="46AB3A97" w14:textId="77777777" w:rsidR="0070797E" w:rsidRDefault="00C66773">
      <w:pPr>
        <w:rPr>
          <w:rFonts w:ascii="Times New Roman" w:hAnsi="Times New Roman"/>
          <w:b/>
          <w:sz w:val="28"/>
          <w:szCs w:val="28"/>
        </w:rPr>
      </w:pPr>
      <w:proofErr w:type="spellStart"/>
      <w:r>
        <w:rPr>
          <w:rFonts w:ascii="Times New Roman" w:hAnsi="Times New Roman"/>
          <w:b/>
          <w:sz w:val="28"/>
          <w:szCs w:val="28"/>
        </w:rPr>
        <w:t>const</w:t>
      </w:r>
      <w:proofErr w:type="spellEnd"/>
      <w:r>
        <w:rPr>
          <w:rFonts w:ascii="Times New Roman" w:hAnsi="Times New Roman"/>
          <w:b/>
          <w:sz w:val="28"/>
          <w:szCs w:val="28"/>
        </w:rPr>
        <w:t xml:space="preserve"> progress = await </w:t>
      </w:r>
      <w:proofErr w:type="spellStart"/>
      <w:r>
        <w:rPr>
          <w:rFonts w:ascii="Times New Roman" w:hAnsi="Times New Roman"/>
          <w:b/>
          <w:sz w:val="28"/>
          <w:szCs w:val="28"/>
        </w:rPr>
        <w:t>trackProgress</w:t>
      </w:r>
      <w:proofErr w:type="spellEnd"/>
      <w:r>
        <w:rPr>
          <w:rFonts w:ascii="Times New Roman" w:hAnsi="Times New Roman"/>
          <w:b/>
          <w:sz w:val="28"/>
          <w:szCs w:val="28"/>
        </w:rPr>
        <w:t>(</w:t>
      </w:r>
      <w:proofErr w:type="spellStart"/>
      <w:r>
        <w:rPr>
          <w:rFonts w:ascii="Times New Roman" w:hAnsi="Times New Roman"/>
          <w:b/>
          <w:sz w:val="28"/>
          <w:szCs w:val="28"/>
        </w:rPr>
        <w:t>userProfile</w:t>
      </w:r>
      <w:proofErr w:type="spellEnd"/>
      <w:r>
        <w:rPr>
          <w:rFonts w:ascii="Times New Roman" w:hAnsi="Times New Roman"/>
          <w:b/>
          <w:sz w:val="28"/>
          <w:szCs w:val="28"/>
        </w:rPr>
        <w:t xml:space="preserve">, </w:t>
      </w:r>
      <w:proofErr w:type="spellStart"/>
      <w:r>
        <w:rPr>
          <w:rFonts w:ascii="Times New Roman" w:hAnsi="Times New Roman"/>
          <w:b/>
          <w:sz w:val="28"/>
          <w:szCs w:val="28"/>
        </w:rPr>
        <w:t>workoutData</w:t>
      </w:r>
      <w:proofErr w:type="spellEnd"/>
      <w:r>
        <w:rPr>
          <w:rFonts w:ascii="Times New Roman" w:hAnsi="Times New Roman"/>
          <w:b/>
          <w:sz w:val="28"/>
          <w:szCs w:val="28"/>
        </w:rPr>
        <w:t>);</w:t>
      </w:r>
    </w:p>
    <w:p w14:paraId="31F392C4" w14:textId="77777777" w:rsidR="0070797E" w:rsidRDefault="00C66773">
      <w:pPr>
        <w:rPr>
          <w:rFonts w:ascii="Times New Roman" w:hAnsi="Times New Roman"/>
          <w:b/>
          <w:sz w:val="28"/>
          <w:szCs w:val="28"/>
        </w:rPr>
      </w:pPr>
      <w:proofErr w:type="spellStart"/>
      <w:r>
        <w:rPr>
          <w:rFonts w:ascii="Times New Roman" w:hAnsi="Times New Roman"/>
          <w:b/>
          <w:sz w:val="28"/>
          <w:szCs w:val="28"/>
        </w:rPr>
        <w:t>console.log</w:t>
      </w:r>
      <w:proofErr w:type="spellEnd"/>
      <w:r>
        <w:rPr>
          <w:rFonts w:ascii="Times New Roman" w:hAnsi="Times New Roman"/>
          <w:b/>
          <w:sz w:val="28"/>
          <w:szCs w:val="28"/>
        </w:rPr>
        <w:t>(progress);</w:t>
      </w:r>
    </w:p>
    <w:p w14:paraId="68522FDC" w14:textId="77777777" w:rsidR="0070797E" w:rsidRDefault="00C66773">
      <w:pPr>
        <w:rPr>
          <w:rFonts w:ascii="Times New Roman" w:hAnsi="Times New Roman"/>
          <w:b/>
          <w:sz w:val="28"/>
          <w:szCs w:val="28"/>
        </w:rPr>
      </w:pPr>
      <w:r>
        <w:rPr>
          <w:rFonts w:ascii="Times New Roman" w:hAnsi="Times New Roman"/>
          <w:b/>
          <w:sz w:val="28"/>
          <w:szCs w:val="28"/>
        </w:rPr>
        <w:t>```</w:t>
      </w:r>
    </w:p>
    <w:p w14:paraId="3402EFC7" w14:textId="77777777" w:rsidR="0070797E" w:rsidRDefault="0070797E">
      <w:pPr>
        <w:rPr>
          <w:rFonts w:ascii="Times New Roman" w:hAnsi="Times New Roman"/>
          <w:b/>
          <w:sz w:val="28"/>
          <w:szCs w:val="28"/>
        </w:rPr>
      </w:pPr>
    </w:p>
    <w:p w14:paraId="6FB56B80" w14:textId="77777777" w:rsidR="0070797E" w:rsidRDefault="00C66773">
      <w:pPr>
        <w:rPr>
          <w:rFonts w:ascii="Times New Roman" w:hAnsi="Times New Roman"/>
          <w:b/>
          <w:sz w:val="28"/>
          <w:szCs w:val="28"/>
        </w:rPr>
      </w:pPr>
      <w:r>
        <w:rPr>
          <w:rFonts w:ascii="Times New Roman" w:hAnsi="Times New Roman"/>
          <w:b/>
          <w:sz w:val="28"/>
          <w:szCs w:val="28"/>
        </w:rPr>
        <w:t>Output:</w:t>
      </w:r>
    </w:p>
    <w:p w14:paraId="1DE9EEE9" w14:textId="77777777" w:rsidR="0070797E" w:rsidRDefault="0070797E">
      <w:pPr>
        <w:rPr>
          <w:rFonts w:ascii="Times New Roman" w:hAnsi="Times New Roman"/>
          <w:b/>
          <w:sz w:val="28"/>
          <w:szCs w:val="28"/>
        </w:rPr>
      </w:pPr>
    </w:p>
    <w:p w14:paraId="327F1937" w14:textId="77777777" w:rsidR="0070797E" w:rsidRDefault="00C66773">
      <w:pPr>
        <w:rPr>
          <w:rFonts w:ascii="Times New Roman" w:hAnsi="Times New Roman"/>
          <w:b/>
          <w:sz w:val="28"/>
          <w:szCs w:val="28"/>
        </w:rPr>
      </w:pPr>
      <w:r>
        <w:rPr>
          <w:rFonts w:ascii="Times New Roman" w:hAnsi="Times New Roman"/>
          <w:b/>
          <w:sz w:val="28"/>
          <w:szCs w:val="28"/>
        </w:rPr>
        <w:t>```</w:t>
      </w:r>
    </w:p>
    <w:p w14:paraId="50F73224" w14:textId="77777777" w:rsidR="0070797E" w:rsidRDefault="00C66773">
      <w:pPr>
        <w:rPr>
          <w:rFonts w:ascii="Times New Roman" w:hAnsi="Times New Roman"/>
          <w:b/>
          <w:sz w:val="28"/>
          <w:szCs w:val="28"/>
        </w:rPr>
      </w:pPr>
      <w:r>
        <w:rPr>
          <w:rFonts w:ascii="Times New Roman" w:hAnsi="Times New Roman"/>
          <w:b/>
          <w:sz w:val="28"/>
          <w:szCs w:val="28"/>
        </w:rPr>
        <w:t>{</w:t>
      </w:r>
    </w:p>
    <w:p w14:paraId="364B5CC8" w14:textId="77777777" w:rsidR="0070797E" w:rsidRDefault="00C66773">
      <w:pPr>
        <w:rPr>
          <w:rFonts w:ascii="Times New Roman" w:hAnsi="Times New Roman"/>
          <w:b/>
          <w:sz w:val="28"/>
          <w:szCs w:val="28"/>
        </w:rPr>
      </w:pPr>
      <w:r>
        <w:rPr>
          <w:rFonts w:ascii="Times New Roman" w:hAnsi="Times New Roman"/>
          <w:b/>
          <w:sz w:val="28"/>
          <w:szCs w:val="28"/>
        </w:rPr>
        <w:t xml:space="preserve">  "_id": "progress789",</w:t>
      </w:r>
    </w:p>
    <w:p w14:paraId="043325FF"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userProfile</w:t>
      </w:r>
      <w:proofErr w:type="spellEnd"/>
      <w:r>
        <w:rPr>
          <w:rFonts w:ascii="Times New Roman" w:hAnsi="Times New Roman"/>
          <w:b/>
          <w:sz w:val="28"/>
          <w:szCs w:val="28"/>
        </w:rPr>
        <w:t>": "user123",</w:t>
      </w:r>
    </w:p>
    <w:p w14:paraId="39456A19" w14:textId="77777777" w:rsidR="0070797E" w:rsidRDefault="00C66773">
      <w:pPr>
        <w:rPr>
          <w:rFonts w:ascii="Times New Roman" w:hAnsi="Times New Roman"/>
          <w:b/>
          <w:sz w:val="28"/>
          <w:szCs w:val="28"/>
        </w:rPr>
      </w:pPr>
      <w:r>
        <w:rPr>
          <w:rFonts w:ascii="Times New Roman" w:hAnsi="Times New Roman"/>
          <w:b/>
          <w:sz w:val="28"/>
          <w:szCs w:val="28"/>
        </w:rPr>
        <w:t xml:space="preserve">  "</w:t>
      </w:r>
      <w:proofErr w:type="spellStart"/>
      <w:r>
        <w:rPr>
          <w:rFonts w:ascii="Times New Roman" w:hAnsi="Times New Roman"/>
          <w:b/>
          <w:sz w:val="28"/>
          <w:szCs w:val="28"/>
        </w:rPr>
        <w:t>workoutData</w:t>
      </w:r>
      <w:proofErr w:type="spellEnd"/>
      <w:r>
        <w:rPr>
          <w:rFonts w:ascii="Times New Roman" w:hAnsi="Times New Roman"/>
          <w:b/>
          <w:sz w:val="28"/>
          <w:szCs w:val="28"/>
        </w:rPr>
        <w:t>": "workout456",</w:t>
      </w:r>
    </w:p>
    <w:p w14:paraId="37041F58" w14:textId="77777777" w:rsidR="0070797E" w:rsidRDefault="00C66773">
      <w:pPr>
        <w:rPr>
          <w:rFonts w:ascii="Times New Roman" w:hAnsi="Times New Roman"/>
          <w:b/>
          <w:sz w:val="28"/>
          <w:szCs w:val="28"/>
        </w:rPr>
      </w:pPr>
      <w:r>
        <w:rPr>
          <w:rFonts w:ascii="Times New Roman" w:hAnsi="Times New Roman"/>
          <w:b/>
          <w:sz w:val="28"/>
          <w:szCs w:val="28"/>
        </w:rPr>
        <w:t xml:space="preserve">  "progress": 1,</w:t>
      </w:r>
    </w:p>
    <w:p w14:paraId="343339C7" w14:textId="77777777" w:rsidR="0070797E" w:rsidRDefault="00C66773">
      <w:pPr>
        <w:rPr>
          <w:rFonts w:ascii="Times New Roman" w:hAnsi="Times New Roman"/>
          <w:b/>
          <w:sz w:val="28"/>
          <w:szCs w:val="28"/>
        </w:rPr>
      </w:pPr>
      <w:r>
        <w:rPr>
          <w:rFonts w:ascii="Times New Roman" w:hAnsi="Times New Roman"/>
          <w:b/>
          <w:sz w:val="28"/>
          <w:szCs w:val="28"/>
        </w:rPr>
        <w:t>}</w:t>
      </w:r>
    </w:p>
    <w:p w14:paraId="2C3C53B9" w14:textId="77777777" w:rsidR="0070797E" w:rsidRDefault="0070797E">
      <w:pPr>
        <w:rPr>
          <w:rFonts w:ascii="Times New Roman" w:hAnsi="Times New Roman"/>
          <w:b/>
          <w:sz w:val="28"/>
          <w:szCs w:val="28"/>
        </w:rPr>
      </w:pPr>
    </w:p>
    <w:p w14:paraId="21649E2D" w14:textId="77777777" w:rsidR="0070797E" w:rsidRDefault="0070797E">
      <w:pPr>
        <w:rPr>
          <w:rFonts w:ascii="Times New Roman" w:hAnsi="Times New Roman"/>
          <w:b/>
          <w:sz w:val="28"/>
          <w:szCs w:val="28"/>
        </w:rPr>
      </w:pPr>
    </w:p>
    <w:p w14:paraId="2C14E024" w14:textId="77777777" w:rsidR="0070797E" w:rsidRDefault="0070797E">
      <w:pPr>
        <w:rPr>
          <w:rFonts w:ascii="Times New Roman" w:hAnsi="Times New Roman"/>
          <w:b/>
          <w:sz w:val="28"/>
          <w:szCs w:val="28"/>
        </w:rPr>
      </w:pPr>
    </w:p>
    <w:p w14:paraId="37E79CF8" w14:textId="77777777" w:rsidR="0070797E" w:rsidRDefault="0070797E">
      <w:pPr>
        <w:rPr>
          <w:rFonts w:ascii="Times New Roman" w:hAnsi="Times New Roman"/>
          <w:b/>
          <w:sz w:val="28"/>
          <w:szCs w:val="28"/>
        </w:rPr>
      </w:pPr>
    </w:p>
    <w:p w14:paraId="4B7DB268" w14:textId="77777777" w:rsidR="0070797E" w:rsidRDefault="0070797E">
      <w:pPr>
        <w:rPr>
          <w:rFonts w:ascii="Times New Roman" w:hAnsi="Times New Roman"/>
          <w:b/>
          <w:sz w:val="28"/>
          <w:szCs w:val="28"/>
        </w:rPr>
      </w:pPr>
    </w:p>
    <w:p w14:paraId="3032113B" w14:textId="77777777" w:rsidR="0070797E" w:rsidRDefault="0070797E">
      <w:pPr>
        <w:rPr>
          <w:rFonts w:ascii="Times New Roman" w:hAnsi="Times New Roman"/>
          <w:b/>
          <w:sz w:val="28"/>
          <w:szCs w:val="28"/>
        </w:rPr>
      </w:pPr>
    </w:p>
    <w:p w14:paraId="0BCBC8EC" w14:textId="77777777" w:rsidR="0070797E" w:rsidRDefault="0070797E">
      <w:pPr>
        <w:rPr>
          <w:rFonts w:ascii="Times New Roman" w:hAnsi="Times New Roman"/>
          <w:b/>
          <w:sz w:val="28"/>
          <w:szCs w:val="28"/>
        </w:rPr>
      </w:pPr>
    </w:p>
    <w:p w14:paraId="23E7B9F6" w14:textId="77777777" w:rsidR="0070797E" w:rsidRDefault="0070797E">
      <w:pPr>
        <w:rPr>
          <w:rFonts w:ascii="Times New Roman" w:hAnsi="Times New Roman"/>
          <w:b/>
          <w:sz w:val="28"/>
          <w:szCs w:val="28"/>
        </w:rPr>
      </w:pPr>
    </w:p>
    <w:p w14:paraId="0BD5DD00" w14:textId="77777777" w:rsidR="0070797E" w:rsidRDefault="0070797E">
      <w:pPr>
        <w:rPr>
          <w:rFonts w:ascii="Times New Roman" w:hAnsi="Times New Roman"/>
          <w:b/>
          <w:sz w:val="28"/>
          <w:szCs w:val="28"/>
        </w:rPr>
      </w:pPr>
    </w:p>
    <w:p w14:paraId="268BF92E" w14:textId="77777777" w:rsidR="0070797E" w:rsidRDefault="00C66773">
      <w:pPr>
        <w:rPr>
          <w:rFonts w:ascii="Times New Roman" w:hAnsi="Times New Roman"/>
          <w:b/>
          <w:sz w:val="28"/>
          <w:szCs w:val="28"/>
        </w:rPr>
      </w:pPr>
      <w:r>
        <w:rPr>
          <w:rFonts w:ascii="Times New Roman" w:hAnsi="Times New Roman"/>
          <w:b/>
          <w:sz w:val="28"/>
          <w:szCs w:val="28"/>
        </w:rPr>
        <w:lastRenderedPageBreak/>
        <w:t xml:space="preserve">User flow diagram : </w:t>
      </w:r>
    </w:p>
    <w:p w14:paraId="62E32BAE" w14:textId="77777777" w:rsidR="0070797E" w:rsidRDefault="00C66773">
      <w:pPr>
        <w:rPr>
          <w:rFonts w:ascii="Times New Roman" w:hAnsi="Times New Roman"/>
          <w:b/>
          <w:sz w:val="28"/>
          <w:szCs w:val="28"/>
        </w:rPr>
      </w:pPr>
      <w:r>
        <w:rPr>
          <w:noProof/>
        </w:rPr>
        <w:drawing>
          <wp:inline distT="0" distB="0" distL="0" distR="0" wp14:anchorId="13E5AA79" wp14:editId="6CC99568">
            <wp:extent cx="6524642" cy="3280963"/>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a:stretch/>
                  </pic:blipFill>
                  <pic:spPr>
                    <a:xfrm flipH="1">
                      <a:off x="0" y="0"/>
                      <a:ext cx="6524642" cy="3280963"/>
                    </a:xfrm>
                    <a:prstGeom prst="rect">
                      <a:avLst/>
                    </a:prstGeom>
                  </pic:spPr>
                </pic:pic>
              </a:graphicData>
            </a:graphic>
          </wp:inline>
        </w:drawing>
      </w:r>
    </w:p>
    <w:p w14:paraId="400FA779" w14:textId="77777777" w:rsidR="0070797E" w:rsidRDefault="0070797E">
      <w:pPr>
        <w:rPr>
          <w:rFonts w:ascii="Times New Roman" w:hAnsi="Times New Roman"/>
          <w:b/>
          <w:sz w:val="28"/>
          <w:szCs w:val="28"/>
        </w:rPr>
      </w:pPr>
    </w:p>
    <w:p w14:paraId="3398B110" w14:textId="77777777" w:rsidR="0070797E" w:rsidRDefault="00C66773">
      <w:pPr>
        <w:rPr>
          <w:rFonts w:ascii="Times New Roman" w:hAnsi="Times New Roman"/>
          <w:b/>
          <w:sz w:val="28"/>
          <w:szCs w:val="28"/>
        </w:rPr>
      </w:pPr>
      <w:proofErr w:type="spellStart"/>
      <w:r>
        <w:rPr>
          <w:rFonts w:ascii="Times New Roman" w:hAnsi="Times New Roman"/>
          <w:b/>
          <w:sz w:val="28"/>
          <w:szCs w:val="28"/>
        </w:rPr>
        <w:t>Weblinks</w:t>
      </w:r>
      <w:proofErr w:type="spellEnd"/>
      <w:r>
        <w:rPr>
          <w:rFonts w:ascii="Times New Roman" w:hAnsi="Times New Roman"/>
          <w:b/>
          <w:sz w:val="28"/>
          <w:szCs w:val="28"/>
        </w:rPr>
        <w:t xml:space="preserve"> for </w:t>
      </w:r>
      <w:proofErr w:type="spellStart"/>
      <w:r>
        <w:rPr>
          <w:rFonts w:ascii="Times New Roman" w:hAnsi="Times New Roman"/>
          <w:b/>
          <w:sz w:val="28"/>
          <w:szCs w:val="28"/>
        </w:rPr>
        <w:t>fitflex</w:t>
      </w:r>
      <w:proofErr w:type="spellEnd"/>
      <w:r>
        <w:rPr>
          <w:rFonts w:ascii="Times New Roman" w:hAnsi="Times New Roman"/>
          <w:b/>
          <w:sz w:val="28"/>
          <w:szCs w:val="28"/>
        </w:rPr>
        <w:t xml:space="preserve"> Apps : </w:t>
      </w:r>
    </w:p>
    <w:p w14:paraId="03CD8011" w14:textId="77777777" w:rsidR="0070797E" w:rsidRDefault="00C66773">
      <w:pPr>
        <w:rPr>
          <w:rFonts w:ascii="Times New Roman" w:hAnsi="Times New Roman"/>
          <w:b/>
          <w:sz w:val="28"/>
          <w:szCs w:val="28"/>
        </w:rPr>
      </w:pPr>
      <w:r>
        <w:rPr>
          <w:rFonts w:ascii="Times New Roman" w:hAnsi="Times New Roman"/>
          <w:b/>
          <w:sz w:val="28"/>
          <w:szCs w:val="28"/>
        </w:rPr>
        <w:t>1.https://play.google.com/store/apps/details?id=fitflex.workout.fitness.weight.gym.fat.training&amp;hl=en&amp;gl=US</w:t>
      </w:r>
    </w:p>
    <w:p w14:paraId="7DB6CA10" w14:textId="77777777" w:rsidR="0070797E" w:rsidRDefault="00C66773">
      <w:pPr>
        <w:rPr>
          <w:rFonts w:ascii="Times New Roman" w:hAnsi="Times New Roman"/>
          <w:b/>
          <w:sz w:val="28"/>
          <w:szCs w:val="28"/>
        </w:rPr>
      </w:pPr>
      <w:r>
        <w:rPr>
          <w:rFonts w:ascii="Times New Roman" w:hAnsi="Times New Roman"/>
          <w:b/>
          <w:sz w:val="28"/>
          <w:szCs w:val="28"/>
        </w:rPr>
        <w:t>2.https://apps.apple.com/sa/app/fitflex-fitness-home-workout/id1613514782</w:t>
      </w:r>
    </w:p>
    <w:p w14:paraId="6872C95D" w14:textId="77777777" w:rsidR="0070797E" w:rsidRDefault="0070797E">
      <w:pPr>
        <w:rPr>
          <w:rFonts w:ascii="Times New Roman" w:hAnsi="Times New Roman"/>
          <w:b/>
          <w:sz w:val="28"/>
          <w:szCs w:val="28"/>
        </w:rPr>
      </w:pPr>
    </w:p>
    <w:p w14:paraId="16A3D0E0" w14:textId="77777777" w:rsidR="0070797E" w:rsidRDefault="0070797E">
      <w:pPr>
        <w:rPr>
          <w:rFonts w:ascii="Times New Roman" w:hAnsi="Times New Roman"/>
          <w:b/>
          <w:sz w:val="28"/>
          <w:szCs w:val="28"/>
        </w:rPr>
      </w:pPr>
    </w:p>
    <w:p w14:paraId="2590DDEB" w14:textId="77777777" w:rsidR="0070797E" w:rsidRDefault="0070797E">
      <w:pPr>
        <w:rPr>
          <w:rFonts w:ascii="Times New Roman" w:hAnsi="Times New Roman"/>
          <w:b/>
          <w:sz w:val="28"/>
          <w:szCs w:val="28"/>
        </w:rPr>
      </w:pPr>
    </w:p>
    <w:p w14:paraId="419E5138" w14:textId="77777777" w:rsidR="0070797E" w:rsidRDefault="0070797E">
      <w:pPr>
        <w:rPr>
          <w:rFonts w:ascii="Times New Roman" w:hAnsi="Times New Roman"/>
          <w:b/>
          <w:sz w:val="28"/>
          <w:szCs w:val="28"/>
        </w:rPr>
      </w:pPr>
    </w:p>
    <w:p w14:paraId="719EAACE" w14:textId="77777777" w:rsidR="0070797E" w:rsidRDefault="0070797E">
      <w:pPr>
        <w:rPr>
          <w:rFonts w:ascii="Times New Roman" w:hAnsi="Times New Roman"/>
          <w:b/>
          <w:sz w:val="28"/>
          <w:szCs w:val="28"/>
        </w:rPr>
      </w:pPr>
    </w:p>
    <w:p w14:paraId="6F0B9C64" w14:textId="77777777" w:rsidR="0070797E" w:rsidRDefault="0070797E">
      <w:pPr>
        <w:rPr>
          <w:rFonts w:ascii="Times New Roman" w:hAnsi="Times New Roman"/>
          <w:b/>
          <w:sz w:val="28"/>
          <w:szCs w:val="28"/>
        </w:rPr>
      </w:pPr>
    </w:p>
    <w:p w14:paraId="2B7B9666" w14:textId="77777777" w:rsidR="0070797E" w:rsidRDefault="00C66773">
      <w:pPr>
        <w:rPr>
          <w:rFonts w:ascii="Times New Roman" w:hAnsi="Times New Roman"/>
          <w:b/>
          <w:sz w:val="28"/>
          <w:szCs w:val="28"/>
        </w:rPr>
      </w:pPr>
      <w:r>
        <w:rPr>
          <w:rFonts w:ascii="Times New Roman" w:hAnsi="Times New Roman"/>
          <w:b/>
          <w:sz w:val="28"/>
          <w:szCs w:val="28"/>
        </w:rPr>
        <w:t>Conclusion :</w:t>
      </w:r>
    </w:p>
    <w:p w14:paraId="3F459A73" w14:textId="77777777" w:rsidR="0070797E" w:rsidRDefault="00C66773">
      <w:pPr>
        <w:rPr>
          <w:rFonts w:ascii="Times New Roman" w:hAnsi="Times New Roman"/>
          <w:b/>
          <w:sz w:val="28"/>
          <w:szCs w:val="28"/>
        </w:rPr>
      </w:pPr>
      <w:proofErr w:type="spellStart"/>
      <w:r>
        <w:rPr>
          <w:rFonts w:ascii="Times New Roman" w:hAnsi="Times New Roman"/>
          <w:b/>
          <w:sz w:val="28"/>
          <w:szCs w:val="28"/>
        </w:rPr>
        <w:lastRenderedPageBreak/>
        <w:t>FitFlex</w:t>
      </w:r>
      <w:proofErr w:type="spellEnd"/>
      <w:r>
        <w:rPr>
          <w:rFonts w:ascii="Times New Roman" w:hAnsi="Times New Roman"/>
          <w:b/>
          <w:sz w:val="28"/>
          <w:szCs w:val="28"/>
        </w:rPr>
        <w:t xml:space="preserve"> has the potential to revolutionize the fitness industry by providing personalized workout recommendations, real-time feedback, and progress tracking. This project aims to create a comprehensive fitness platform that caters to diverse user needs, preferences, and goals.</w:t>
      </w:r>
    </w:p>
    <w:p w14:paraId="6C430DFC" w14:textId="77777777" w:rsidR="0070797E" w:rsidRDefault="0070797E">
      <w:pPr>
        <w:rPr>
          <w:rFonts w:ascii="Times New Roman" w:hAnsi="Times New Roman"/>
          <w:b/>
          <w:sz w:val="28"/>
          <w:szCs w:val="28"/>
        </w:rPr>
      </w:pPr>
    </w:p>
    <w:p w14:paraId="637C5F13" w14:textId="77777777" w:rsidR="0070797E" w:rsidRDefault="0070797E">
      <w:pPr>
        <w:rPr>
          <w:rFonts w:ascii="Times New Roman" w:hAnsi="Times New Roman"/>
          <w:b/>
          <w:sz w:val="28"/>
          <w:szCs w:val="28"/>
        </w:rPr>
      </w:pPr>
    </w:p>
    <w:sectPr w:rsidR="0070797E">
      <w:headerReference w:type="default" r:id="rId13"/>
      <w:footerReference w:type="default" r:id="rId1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B7D30" w14:textId="77777777" w:rsidR="00F205AD" w:rsidRDefault="00F205AD">
      <w:pPr>
        <w:spacing w:after="0" w:line="240" w:lineRule="auto"/>
      </w:pPr>
      <w:r>
        <w:separator/>
      </w:r>
    </w:p>
  </w:endnote>
  <w:endnote w:type="continuationSeparator" w:id="0">
    <w:p w14:paraId="4A41254E" w14:textId="77777777" w:rsidR="00F205AD" w:rsidRDefault="00F2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083BE" w14:textId="77777777" w:rsidR="0070797E" w:rsidRDefault="0070797E">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E7380" w14:textId="77777777" w:rsidR="00F205AD" w:rsidRDefault="00F205AD">
      <w:pPr>
        <w:spacing w:after="0" w:line="240" w:lineRule="auto"/>
      </w:pPr>
      <w:r>
        <w:separator/>
      </w:r>
    </w:p>
  </w:footnote>
  <w:footnote w:type="continuationSeparator" w:id="0">
    <w:p w14:paraId="39D3A8D4" w14:textId="77777777" w:rsidR="00F205AD" w:rsidRDefault="00F20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B4700" w14:textId="77777777" w:rsidR="0070797E" w:rsidRDefault="0070797E">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9528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30E1BF4"/>
    <w:lvl w:ilvl="0" w:tplc="7370FA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76E4639A"/>
    <w:lvl w:ilvl="0" w:tplc="F1B42F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F3E68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B93EEF8C"/>
    <w:lvl w:ilvl="0">
      <w:start w:val="4"/>
      <w:numFmt w:val="decimal"/>
      <w:lvlText w:val="%1"/>
      <w:lvlJc w:val="left"/>
      <w:pPr>
        <w:ind w:left="405" w:hanging="405"/>
      </w:pPr>
      <w:rPr>
        <w:rFonts w:hint="default"/>
        <w:sz w:val="32"/>
      </w:rPr>
    </w:lvl>
    <w:lvl w:ilvl="1">
      <w:start w:val="2"/>
      <w:numFmt w:val="decimal"/>
      <w:lvlText w:val="%1.%2"/>
      <w:lvlJc w:val="left"/>
      <w:pPr>
        <w:ind w:left="3099" w:hanging="405"/>
      </w:pPr>
      <w:rPr>
        <w:rFonts w:hint="default"/>
        <w:sz w:val="32"/>
      </w:rPr>
    </w:lvl>
    <w:lvl w:ilvl="2">
      <w:start w:val="1"/>
      <w:numFmt w:val="decimal"/>
      <w:lvlText w:val="%1.%2.%3"/>
      <w:lvlJc w:val="left"/>
      <w:pPr>
        <w:ind w:left="4680" w:hanging="720"/>
      </w:pPr>
      <w:rPr>
        <w:rFonts w:hint="default"/>
        <w:sz w:val="32"/>
      </w:rPr>
    </w:lvl>
    <w:lvl w:ilvl="3">
      <w:start w:val="1"/>
      <w:numFmt w:val="decimal"/>
      <w:lvlText w:val="%1.%2.%3.%4"/>
      <w:lvlJc w:val="left"/>
      <w:pPr>
        <w:ind w:left="7020" w:hanging="1080"/>
      </w:pPr>
      <w:rPr>
        <w:rFonts w:hint="default"/>
        <w:sz w:val="32"/>
      </w:rPr>
    </w:lvl>
    <w:lvl w:ilvl="4">
      <w:start w:val="1"/>
      <w:numFmt w:val="decimal"/>
      <w:lvlText w:val="%1.%2.%3.%4.%5"/>
      <w:lvlJc w:val="left"/>
      <w:pPr>
        <w:ind w:left="9000" w:hanging="1080"/>
      </w:pPr>
      <w:rPr>
        <w:rFonts w:hint="default"/>
        <w:sz w:val="32"/>
      </w:rPr>
    </w:lvl>
    <w:lvl w:ilvl="5">
      <w:start w:val="1"/>
      <w:numFmt w:val="decimal"/>
      <w:lvlText w:val="%1.%2.%3.%4.%5.%6"/>
      <w:lvlJc w:val="left"/>
      <w:pPr>
        <w:ind w:left="11340" w:hanging="1440"/>
      </w:pPr>
      <w:rPr>
        <w:rFonts w:hint="default"/>
        <w:sz w:val="32"/>
      </w:rPr>
    </w:lvl>
    <w:lvl w:ilvl="6">
      <w:start w:val="1"/>
      <w:numFmt w:val="decimal"/>
      <w:lvlText w:val="%1.%2.%3.%4.%5.%6.%7"/>
      <w:lvlJc w:val="left"/>
      <w:pPr>
        <w:ind w:left="13320" w:hanging="1440"/>
      </w:pPr>
      <w:rPr>
        <w:rFonts w:hint="default"/>
        <w:sz w:val="32"/>
      </w:rPr>
    </w:lvl>
    <w:lvl w:ilvl="7">
      <w:start w:val="1"/>
      <w:numFmt w:val="decimal"/>
      <w:lvlText w:val="%1.%2.%3.%4.%5.%6.%7.%8"/>
      <w:lvlJc w:val="left"/>
      <w:pPr>
        <w:ind w:left="15660" w:hanging="1800"/>
      </w:pPr>
      <w:rPr>
        <w:rFonts w:hint="default"/>
        <w:sz w:val="32"/>
      </w:rPr>
    </w:lvl>
    <w:lvl w:ilvl="8">
      <w:start w:val="1"/>
      <w:numFmt w:val="decimal"/>
      <w:lvlText w:val="%1.%2.%3.%4.%5.%6.%7.%8.%9"/>
      <w:lvlJc w:val="left"/>
      <w:pPr>
        <w:ind w:left="18000" w:hanging="2160"/>
      </w:pPr>
      <w:rPr>
        <w:rFonts w:hint="default"/>
        <w:sz w:val="32"/>
      </w:rPr>
    </w:lvl>
  </w:abstractNum>
  <w:abstractNum w:abstractNumId="5" w15:restartNumberingAfterBreak="0">
    <w:nsid w:val="00000006"/>
    <w:multiLevelType w:val="hybridMultilevel"/>
    <w:tmpl w:val="FB06CCE8"/>
    <w:lvl w:ilvl="0" w:tplc="96F4B850">
      <w:start w:val="1"/>
      <w:numFmt w:val="bullet"/>
      <w:lvlText w:val=""/>
      <w:lvlJc w:val="left"/>
      <w:pPr>
        <w:tabs>
          <w:tab w:val="left" w:pos="1800"/>
        </w:tabs>
        <w:ind w:left="1800" w:hanging="360"/>
      </w:pPr>
      <w:rPr>
        <w:rFonts w:ascii="Wingdings" w:hAnsi="Wingdings" w:hint="default"/>
      </w:rPr>
    </w:lvl>
    <w:lvl w:ilvl="1" w:tplc="6F826A7E" w:tentative="1">
      <w:start w:val="1"/>
      <w:numFmt w:val="bullet"/>
      <w:lvlText w:val=""/>
      <w:lvlJc w:val="left"/>
      <w:pPr>
        <w:tabs>
          <w:tab w:val="left" w:pos="2520"/>
        </w:tabs>
        <w:ind w:left="2520" w:hanging="360"/>
      </w:pPr>
      <w:rPr>
        <w:rFonts w:ascii="Wingdings" w:hAnsi="Wingdings" w:hint="default"/>
      </w:rPr>
    </w:lvl>
    <w:lvl w:ilvl="2" w:tplc="03CC19D8" w:tentative="1">
      <w:start w:val="1"/>
      <w:numFmt w:val="bullet"/>
      <w:lvlText w:val=""/>
      <w:lvlJc w:val="left"/>
      <w:pPr>
        <w:tabs>
          <w:tab w:val="left" w:pos="3240"/>
        </w:tabs>
        <w:ind w:left="3240" w:hanging="360"/>
      </w:pPr>
      <w:rPr>
        <w:rFonts w:ascii="Wingdings" w:hAnsi="Wingdings" w:hint="default"/>
      </w:rPr>
    </w:lvl>
    <w:lvl w:ilvl="3" w:tplc="E30C0762" w:tentative="1">
      <w:start w:val="1"/>
      <w:numFmt w:val="bullet"/>
      <w:lvlText w:val=""/>
      <w:lvlJc w:val="left"/>
      <w:pPr>
        <w:tabs>
          <w:tab w:val="left" w:pos="3960"/>
        </w:tabs>
        <w:ind w:left="3960" w:hanging="360"/>
      </w:pPr>
      <w:rPr>
        <w:rFonts w:ascii="Wingdings" w:hAnsi="Wingdings" w:hint="default"/>
      </w:rPr>
    </w:lvl>
    <w:lvl w:ilvl="4" w:tplc="9FB0BA24" w:tentative="1">
      <w:start w:val="1"/>
      <w:numFmt w:val="bullet"/>
      <w:lvlText w:val=""/>
      <w:lvlJc w:val="left"/>
      <w:pPr>
        <w:tabs>
          <w:tab w:val="left" w:pos="4680"/>
        </w:tabs>
        <w:ind w:left="4680" w:hanging="360"/>
      </w:pPr>
      <w:rPr>
        <w:rFonts w:ascii="Wingdings" w:hAnsi="Wingdings" w:hint="default"/>
      </w:rPr>
    </w:lvl>
    <w:lvl w:ilvl="5" w:tplc="69FC6962" w:tentative="1">
      <w:start w:val="1"/>
      <w:numFmt w:val="bullet"/>
      <w:lvlText w:val=""/>
      <w:lvlJc w:val="left"/>
      <w:pPr>
        <w:tabs>
          <w:tab w:val="left" w:pos="5400"/>
        </w:tabs>
        <w:ind w:left="5400" w:hanging="360"/>
      </w:pPr>
      <w:rPr>
        <w:rFonts w:ascii="Wingdings" w:hAnsi="Wingdings" w:hint="default"/>
      </w:rPr>
    </w:lvl>
    <w:lvl w:ilvl="6" w:tplc="4504F7F0" w:tentative="1">
      <w:start w:val="1"/>
      <w:numFmt w:val="bullet"/>
      <w:lvlText w:val=""/>
      <w:lvlJc w:val="left"/>
      <w:pPr>
        <w:tabs>
          <w:tab w:val="left" w:pos="6120"/>
        </w:tabs>
        <w:ind w:left="6120" w:hanging="360"/>
      </w:pPr>
      <w:rPr>
        <w:rFonts w:ascii="Wingdings" w:hAnsi="Wingdings" w:hint="default"/>
      </w:rPr>
    </w:lvl>
    <w:lvl w:ilvl="7" w:tplc="48C66346" w:tentative="1">
      <w:start w:val="1"/>
      <w:numFmt w:val="bullet"/>
      <w:lvlText w:val=""/>
      <w:lvlJc w:val="left"/>
      <w:pPr>
        <w:tabs>
          <w:tab w:val="left" w:pos="6840"/>
        </w:tabs>
        <w:ind w:left="6840" w:hanging="360"/>
      </w:pPr>
      <w:rPr>
        <w:rFonts w:ascii="Wingdings" w:hAnsi="Wingdings" w:hint="default"/>
      </w:rPr>
    </w:lvl>
    <w:lvl w:ilvl="8" w:tplc="0F4AEA4E" w:tentative="1">
      <w:start w:val="1"/>
      <w:numFmt w:val="bullet"/>
      <w:lvlText w:val=""/>
      <w:lvlJc w:val="left"/>
      <w:pPr>
        <w:tabs>
          <w:tab w:val="left" w:pos="7560"/>
        </w:tabs>
        <w:ind w:left="7560" w:hanging="360"/>
      </w:pPr>
      <w:rPr>
        <w:rFonts w:ascii="Wingdings" w:hAnsi="Wingdings" w:hint="default"/>
      </w:rPr>
    </w:lvl>
  </w:abstractNum>
  <w:abstractNum w:abstractNumId="6" w15:restartNumberingAfterBreak="0">
    <w:nsid w:val="00000007"/>
    <w:multiLevelType w:val="hybridMultilevel"/>
    <w:tmpl w:val="27B22B18"/>
    <w:lvl w:ilvl="0" w:tplc="B67A0A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multilevel"/>
    <w:tmpl w:val="01764F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hybridMultilevel"/>
    <w:tmpl w:val="C4104F36"/>
    <w:lvl w:ilvl="0" w:tplc="19A89970">
      <w:start w:val="1"/>
      <w:numFmt w:val="bullet"/>
      <w:lvlText w:val=""/>
      <w:lvlJc w:val="left"/>
      <w:pPr>
        <w:tabs>
          <w:tab w:val="left" w:pos="720"/>
        </w:tabs>
        <w:ind w:left="720" w:hanging="360"/>
      </w:pPr>
      <w:rPr>
        <w:rFonts w:ascii="Wingdings" w:hAnsi="Wingdings" w:hint="default"/>
      </w:rPr>
    </w:lvl>
    <w:lvl w:ilvl="1" w:tplc="D5E0AB82" w:tentative="1">
      <w:start w:val="1"/>
      <w:numFmt w:val="bullet"/>
      <w:lvlText w:val=""/>
      <w:lvlJc w:val="left"/>
      <w:pPr>
        <w:tabs>
          <w:tab w:val="left" w:pos="1440"/>
        </w:tabs>
        <w:ind w:left="1440" w:hanging="360"/>
      </w:pPr>
      <w:rPr>
        <w:rFonts w:ascii="Wingdings" w:hAnsi="Wingdings" w:hint="default"/>
      </w:rPr>
    </w:lvl>
    <w:lvl w:ilvl="2" w:tplc="4AC014C2" w:tentative="1">
      <w:start w:val="1"/>
      <w:numFmt w:val="bullet"/>
      <w:lvlText w:val=""/>
      <w:lvlJc w:val="left"/>
      <w:pPr>
        <w:tabs>
          <w:tab w:val="left" w:pos="2160"/>
        </w:tabs>
        <w:ind w:left="2160" w:hanging="360"/>
      </w:pPr>
      <w:rPr>
        <w:rFonts w:ascii="Wingdings" w:hAnsi="Wingdings" w:hint="default"/>
      </w:rPr>
    </w:lvl>
    <w:lvl w:ilvl="3" w:tplc="C87E270C" w:tentative="1">
      <w:start w:val="1"/>
      <w:numFmt w:val="bullet"/>
      <w:lvlText w:val=""/>
      <w:lvlJc w:val="left"/>
      <w:pPr>
        <w:tabs>
          <w:tab w:val="left" w:pos="2880"/>
        </w:tabs>
        <w:ind w:left="2880" w:hanging="360"/>
      </w:pPr>
      <w:rPr>
        <w:rFonts w:ascii="Wingdings" w:hAnsi="Wingdings" w:hint="default"/>
      </w:rPr>
    </w:lvl>
    <w:lvl w:ilvl="4" w:tplc="84705586" w:tentative="1">
      <w:start w:val="1"/>
      <w:numFmt w:val="bullet"/>
      <w:lvlText w:val=""/>
      <w:lvlJc w:val="left"/>
      <w:pPr>
        <w:tabs>
          <w:tab w:val="left" w:pos="3600"/>
        </w:tabs>
        <w:ind w:left="3600" w:hanging="360"/>
      </w:pPr>
      <w:rPr>
        <w:rFonts w:ascii="Wingdings" w:hAnsi="Wingdings" w:hint="default"/>
      </w:rPr>
    </w:lvl>
    <w:lvl w:ilvl="5" w:tplc="82EAEC6C" w:tentative="1">
      <w:start w:val="1"/>
      <w:numFmt w:val="bullet"/>
      <w:lvlText w:val=""/>
      <w:lvlJc w:val="left"/>
      <w:pPr>
        <w:tabs>
          <w:tab w:val="left" w:pos="4320"/>
        </w:tabs>
        <w:ind w:left="4320" w:hanging="360"/>
      </w:pPr>
      <w:rPr>
        <w:rFonts w:ascii="Wingdings" w:hAnsi="Wingdings" w:hint="default"/>
      </w:rPr>
    </w:lvl>
    <w:lvl w:ilvl="6" w:tplc="7B527726" w:tentative="1">
      <w:start w:val="1"/>
      <w:numFmt w:val="bullet"/>
      <w:lvlText w:val=""/>
      <w:lvlJc w:val="left"/>
      <w:pPr>
        <w:tabs>
          <w:tab w:val="left" w:pos="5040"/>
        </w:tabs>
        <w:ind w:left="5040" w:hanging="360"/>
      </w:pPr>
      <w:rPr>
        <w:rFonts w:ascii="Wingdings" w:hAnsi="Wingdings" w:hint="default"/>
      </w:rPr>
    </w:lvl>
    <w:lvl w:ilvl="7" w:tplc="5A6A0E62" w:tentative="1">
      <w:start w:val="1"/>
      <w:numFmt w:val="bullet"/>
      <w:lvlText w:val=""/>
      <w:lvlJc w:val="left"/>
      <w:pPr>
        <w:tabs>
          <w:tab w:val="left" w:pos="5760"/>
        </w:tabs>
        <w:ind w:left="5760" w:hanging="360"/>
      </w:pPr>
      <w:rPr>
        <w:rFonts w:ascii="Wingdings" w:hAnsi="Wingdings" w:hint="default"/>
      </w:rPr>
    </w:lvl>
    <w:lvl w:ilvl="8" w:tplc="368264DA" w:tentative="1">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0000000A"/>
    <w:multiLevelType w:val="hybridMultilevel"/>
    <w:tmpl w:val="10FABB98"/>
    <w:lvl w:ilvl="0" w:tplc="365A64FA">
      <w:start w:val="1"/>
      <w:numFmt w:val="bullet"/>
      <w:lvlText w:val=""/>
      <w:lvlJc w:val="left"/>
      <w:pPr>
        <w:tabs>
          <w:tab w:val="left" w:pos="720"/>
        </w:tabs>
        <w:ind w:left="720" w:hanging="360"/>
      </w:pPr>
      <w:rPr>
        <w:rFonts w:ascii="Wingdings" w:hAnsi="Wingdings" w:hint="default"/>
      </w:rPr>
    </w:lvl>
    <w:lvl w:ilvl="1" w:tplc="2774E99A" w:tentative="1">
      <w:start w:val="1"/>
      <w:numFmt w:val="bullet"/>
      <w:lvlText w:val=""/>
      <w:lvlJc w:val="left"/>
      <w:pPr>
        <w:tabs>
          <w:tab w:val="left" w:pos="1440"/>
        </w:tabs>
        <w:ind w:left="1440" w:hanging="360"/>
      </w:pPr>
      <w:rPr>
        <w:rFonts w:ascii="Wingdings" w:hAnsi="Wingdings" w:hint="default"/>
      </w:rPr>
    </w:lvl>
    <w:lvl w:ilvl="2" w:tplc="76865CCE" w:tentative="1">
      <w:start w:val="1"/>
      <w:numFmt w:val="bullet"/>
      <w:lvlText w:val=""/>
      <w:lvlJc w:val="left"/>
      <w:pPr>
        <w:tabs>
          <w:tab w:val="left" w:pos="2160"/>
        </w:tabs>
        <w:ind w:left="2160" w:hanging="360"/>
      </w:pPr>
      <w:rPr>
        <w:rFonts w:ascii="Wingdings" w:hAnsi="Wingdings" w:hint="default"/>
      </w:rPr>
    </w:lvl>
    <w:lvl w:ilvl="3" w:tplc="E72C2544" w:tentative="1">
      <w:start w:val="1"/>
      <w:numFmt w:val="bullet"/>
      <w:lvlText w:val=""/>
      <w:lvlJc w:val="left"/>
      <w:pPr>
        <w:tabs>
          <w:tab w:val="left" w:pos="2880"/>
        </w:tabs>
        <w:ind w:left="2880" w:hanging="360"/>
      </w:pPr>
      <w:rPr>
        <w:rFonts w:ascii="Wingdings" w:hAnsi="Wingdings" w:hint="default"/>
      </w:rPr>
    </w:lvl>
    <w:lvl w:ilvl="4" w:tplc="1F1E16D2" w:tentative="1">
      <w:start w:val="1"/>
      <w:numFmt w:val="bullet"/>
      <w:lvlText w:val=""/>
      <w:lvlJc w:val="left"/>
      <w:pPr>
        <w:tabs>
          <w:tab w:val="left" w:pos="3600"/>
        </w:tabs>
        <w:ind w:left="3600" w:hanging="360"/>
      </w:pPr>
      <w:rPr>
        <w:rFonts w:ascii="Wingdings" w:hAnsi="Wingdings" w:hint="default"/>
      </w:rPr>
    </w:lvl>
    <w:lvl w:ilvl="5" w:tplc="E88CF266" w:tentative="1">
      <w:start w:val="1"/>
      <w:numFmt w:val="bullet"/>
      <w:lvlText w:val=""/>
      <w:lvlJc w:val="left"/>
      <w:pPr>
        <w:tabs>
          <w:tab w:val="left" w:pos="4320"/>
        </w:tabs>
        <w:ind w:left="4320" w:hanging="360"/>
      </w:pPr>
      <w:rPr>
        <w:rFonts w:ascii="Wingdings" w:hAnsi="Wingdings" w:hint="default"/>
      </w:rPr>
    </w:lvl>
    <w:lvl w:ilvl="6" w:tplc="C684739C" w:tentative="1">
      <w:start w:val="1"/>
      <w:numFmt w:val="bullet"/>
      <w:lvlText w:val=""/>
      <w:lvlJc w:val="left"/>
      <w:pPr>
        <w:tabs>
          <w:tab w:val="left" w:pos="5040"/>
        </w:tabs>
        <w:ind w:left="5040" w:hanging="360"/>
      </w:pPr>
      <w:rPr>
        <w:rFonts w:ascii="Wingdings" w:hAnsi="Wingdings" w:hint="default"/>
      </w:rPr>
    </w:lvl>
    <w:lvl w:ilvl="7" w:tplc="A4549C86" w:tentative="1">
      <w:start w:val="1"/>
      <w:numFmt w:val="bullet"/>
      <w:lvlText w:val=""/>
      <w:lvlJc w:val="left"/>
      <w:pPr>
        <w:tabs>
          <w:tab w:val="left" w:pos="5760"/>
        </w:tabs>
        <w:ind w:left="5760" w:hanging="360"/>
      </w:pPr>
      <w:rPr>
        <w:rFonts w:ascii="Wingdings" w:hAnsi="Wingdings" w:hint="default"/>
      </w:rPr>
    </w:lvl>
    <w:lvl w:ilvl="8" w:tplc="3DDC707A" w:tentative="1">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0000000B"/>
    <w:multiLevelType w:val="hybridMultilevel"/>
    <w:tmpl w:val="743A7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213C6E34"/>
    <w:lvl w:ilvl="0" w:tplc="2ABE391E">
      <w:start w:val="1"/>
      <w:numFmt w:val="bullet"/>
      <w:lvlText w:val=""/>
      <w:lvlJc w:val="left"/>
      <w:pPr>
        <w:tabs>
          <w:tab w:val="left" w:pos="720"/>
        </w:tabs>
        <w:ind w:left="720" w:hanging="360"/>
      </w:pPr>
      <w:rPr>
        <w:rFonts w:ascii="Wingdings" w:hAnsi="Wingdings" w:hint="default"/>
      </w:rPr>
    </w:lvl>
    <w:lvl w:ilvl="1" w:tplc="90627530" w:tentative="1">
      <w:start w:val="1"/>
      <w:numFmt w:val="bullet"/>
      <w:lvlText w:val=""/>
      <w:lvlJc w:val="left"/>
      <w:pPr>
        <w:tabs>
          <w:tab w:val="left" w:pos="1440"/>
        </w:tabs>
        <w:ind w:left="1440" w:hanging="360"/>
      </w:pPr>
      <w:rPr>
        <w:rFonts w:ascii="Wingdings" w:hAnsi="Wingdings" w:hint="default"/>
      </w:rPr>
    </w:lvl>
    <w:lvl w:ilvl="2" w:tplc="18143896" w:tentative="1">
      <w:start w:val="1"/>
      <w:numFmt w:val="bullet"/>
      <w:lvlText w:val=""/>
      <w:lvlJc w:val="left"/>
      <w:pPr>
        <w:tabs>
          <w:tab w:val="left" w:pos="2160"/>
        </w:tabs>
        <w:ind w:left="2160" w:hanging="360"/>
      </w:pPr>
      <w:rPr>
        <w:rFonts w:ascii="Wingdings" w:hAnsi="Wingdings" w:hint="default"/>
      </w:rPr>
    </w:lvl>
    <w:lvl w:ilvl="3" w:tplc="1AF2344A" w:tentative="1">
      <w:start w:val="1"/>
      <w:numFmt w:val="bullet"/>
      <w:lvlText w:val=""/>
      <w:lvlJc w:val="left"/>
      <w:pPr>
        <w:tabs>
          <w:tab w:val="left" w:pos="2880"/>
        </w:tabs>
        <w:ind w:left="2880" w:hanging="360"/>
      </w:pPr>
      <w:rPr>
        <w:rFonts w:ascii="Wingdings" w:hAnsi="Wingdings" w:hint="default"/>
      </w:rPr>
    </w:lvl>
    <w:lvl w:ilvl="4" w:tplc="4DAC4E8E" w:tentative="1">
      <w:start w:val="1"/>
      <w:numFmt w:val="bullet"/>
      <w:lvlText w:val=""/>
      <w:lvlJc w:val="left"/>
      <w:pPr>
        <w:tabs>
          <w:tab w:val="left" w:pos="3600"/>
        </w:tabs>
        <w:ind w:left="3600" w:hanging="360"/>
      </w:pPr>
      <w:rPr>
        <w:rFonts w:ascii="Wingdings" w:hAnsi="Wingdings" w:hint="default"/>
      </w:rPr>
    </w:lvl>
    <w:lvl w:ilvl="5" w:tplc="3416ADCA" w:tentative="1">
      <w:start w:val="1"/>
      <w:numFmt w:val="bullet"/>
      <w:lvlText w:val=""/>
      <w:lvlJc w:val="left"/>
      <w:pPr>
        <w:tabs>
          <w:tab w:val="left" w:pos="4320"/>
        </w:tabs>
        <w:ind w:left="4320" w:hanging="360"/>
      </w:pPr>
      <w:rPr>
        <w:rFonts w:ascii="Wingdings" w:hAnsi="Wingdings" w:hint="default"/>
      </w:rPr>
    </w:lvl>
    <w:lvl w:ilvl="6" w:tplc="B010D638" w:tentative="1">
      <w:start w:val="1"/>
      <w:numFmt w:val="bullet"/>
      <w:lvlText w:val=""/>
      <w:lvlJc w:val="left"/>
      <w:pPr>
        <w:tabs>
          <w:tab w:val="left" w:pos="5040"/>
        </w:tabs>
        <w:ind w:left="5040" w:hanging="360"/>
      </w:pPr>
      <w:rPr>
        <w:rFonts w:ascii="Wingdings" w:hAnsi="Wingdings" w:hint="default"/>
      </w:rPr>
    </w:lvl>
    <w:lvl w:ilvl="7" w:tplc="E46211CE" w:tentative="1">
      <w:start w:val="1"/>
      <w:numFmt w:val="bullet"/>
      <w:lvlText w:val=""/>
      <w:lvlJc w:val="left"/>
      <w:pPr>
        <w:tabs>
          <w:tab w:val="left" w:pos="5760"/>
        </w:tabs>
        <w:ind w:left="5760" w:hanging="360"/>
      </w:pPr>
      <w:rPr>
        <w:rFonts w:ascii="Wingdings" w:hAnsi="Wingdings" w:hint="default"/>
      </w:rPr>
    </w:lvl>
    <w:lvl w:ilvl="8" w:tplc="5D0641B2" w:tentative="1">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0000000D"/>
    <w:multiLevelType w:val="hybridMultilevel"/>
    <w:tmpl w:val="50622D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C50A85EC"/>
    <w:lvl w:ilvl="0" w:tplc="30B060AA">
      <w:start w:val="1"/>
      <w:numFmt w:val="bullet"/>
      <w:lvlText w:val=""/>
      <w:lvlJc w:val="left"/>
      <w:pPr>
        <w:tabs>
          <w:tab w:val="left" w:pos="720"/>
        </w:tabs>
        <w:ind w:left="720" w:hanging="360"/>
      </w:pPr>
      <w:rPr>
        <w:rFonts w:ascii="Wingdings" w:hAnsi="Wingdings" w:hint="default"/>
      </w:rPr>
    </w:lvl>
    <w:lvl w:ilvl="1" w:tplc="E6FA8648">
      <w:start w:val="1"/>
      <w:numFmt w:val="bullet"/>
      <w:lvlText w:val=""/>
      <w:lvlJc w:val="left"/>
      <w:pPr>
        <w:tabs>
          <w:tab w:val="left" w:pos="1440"/>
        </w:tabs>
        <w:ind w:left="1440" w:hanging="360"/>
      </w:pPr>
      <w:rPr>
        <w:rFonts w:ascii="Wingdings" w:hAnsi="Wingdings" w:hint="default"/>
      </w:rPr>
    </w:lvl>
    <w:lvl w:ilvl="2" w:tplc="15585160" w:tentative="1">
      <w:start w:val="1"/>
      <w:numFmt w:val="bullet"/>
      <w:lvlText w:val=""/>
      <w:lvlJc w:val="left"/>
      <w:pPr>
        <w:tabs>
          <w:tab w:val="left" w:pos="2160"/>
        </w:tabs>
        <w:ind w:left="2160" w:hanging="360"/>
      </w:pPr>
      <w:rPr>
        <w:rFonts w:ascii="Wingdings" w:hAnsi="Wingdings" w:hint="default"/>
      </w:rPr>
    </w:lvl>
    <w:lvl w:ilvl="3" w:tplc="4D8ED1AE" w:tentative="1">
      <w:start w:val="1"/>
      <w:numFmt w:val="bullet"/>
      <w:lvlText w:val=""/>
      <w:lvlJc w:val="left"/>
      <w:pPr>
        <w:tabs>
          <w:tab w:val="left" w:pos="2880"/>
        </w:tabs>
        <w:ind w:left="2880" w:hanging="360"/>
      </w:pPr>
      <w:rPr>
        <w:rFonts w:ascii="Wingdings" w:hAnsi="Wingdings" w:hint="default"/>
      </w:rPr>
    </w:lvl>
    <w:lvl w:ilvl="4" w:tplc="95F667C4" w:tentative="1">
      <w:start w:val="1"/>
      <w:numFmt w:val="bullet"/>
      <w:lvlText w:val=""/>
      <w:lvlJc w:val="left"/>
      <w:pPr>
        <w:tabs>
          <w:tab w:val="left" w:pos="3600"/>
        </w:tabs>
        <w:ind w:left="3600" w:hanging="360"/>
      </w:pPr>
      <w:rPr>
        <w:rFonts w:ascii="Wingdings" w:hAnsi="Wingdings" w:hint="default"/>
      </w:rPr>
    </w:lvl>
    <w:lvl w:ilvl="5" w:tplc="548E24C6" w:tentative="1">
      <w:start w:val="1"/>
      <w:numFmt w:val="bullet"/>
      <w:lvlText w:val=""/>
      <w:lvlJc w:val="left"/>
      <w:pPr>
        <w:tabs>
          <w:tab w:val="left" w:pos="4320"/>
        </w:tabs>
        <w:ind w:left="4320" w:hanging="360"/>
      </w:pPr>
      <w:rPr>
        <w:rFonts w:ascii="Wingdings" w:hAnsi="Wingdings" w:hint="default"/>
      </w:rPr>
    </w:lvl>
    <w:lvl w:ilvl="6" w:tplc="17CA1296" w:tentative="1">
      <w:start w:val="1"/>
      <w:numFmt w:val="bullet"/>
      <w:lvlText w:val=""/>
      <w:lvlJc w:val="left"/>
      <w:pPr>
        <w:tabs>
          <w:tab w:val="left" w:pos="5040"/>
        </w:tabs>
        <w:ind w:left="5040" w:hanging="360"/>
      </w:pPr>
      <w:rPr>
        <w:rFonts w:ascii="Wingdings" w:hAnsi="Wingdings" w:hint="default"/>
      </w:rPr>
    </w:lvl>
    <w:lvl w:ilvl="7" w:tplc="72FA815C" w:tentative="1">
      <w:start w:val="1"/>
      <w:numFmt w:val="bullet"/>
      <w:lvlText w:val=""/>
      <w:lvlJc w:val="left"/>
      <w:pPr>
        <w:tabs>
          <w:tab w:val="left" w:pos="5760"/>
        </w:tabs>
        <w:ind w:left="5760" w:hanging="360"/>
      </w:pPr>
      <w:rPr>
        <w:rFonts w:ascii="Wingdings" w:hAnsi="Wingdings" w:hint="default"/>
      </w:rPr>
    </w:lvl>
    <w:lvl w:ilvl="8" w:tplc="26307852" w:tentative="1">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0000000F"/>
    <w:multiLevelType w:val="hybridMultilevel"/>
    <w:tmpl w:val="2DB01562"/>
    <w:lvl w:ilvl="0" w:tplc="966407DE">
      <w:start w:val="1"/>
      <w:numFmt w:val="decimal"/>
      <w:lvlText w:val="2.%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0000010"/>
    <w:multiLevelType w:val="hybridMultilevel"/>
    <w:tmpl w:val="08E21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27A44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2"/>
    <w:multiLevelType w:val="hybridMultilevel"/>
    <w:tmpl w:val="6C440E8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4330FAA4"/>
    <w:lvl w:ilvl="0" w:tplc="18D02EA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multilevel"/>
    <w:tmpl w:val="C28C2CC2"/>
    <w:lvl w:ilvl="0">
      <w:start w:val="4"/>
      <w:numFmt w:val="decimal"/>
      <w:lvlText w:val="%1"/>
      <w:lvlJc w:val="left"/>
      <w:pPr>
        <w:ind w:left="405" w:hanging="405"/>
      </w:pPr>
      <w:rPr>
        <w:rFonts w:hint="default"/>
      </w:rPr>
    </w:lvl>
    <w:lvl w:ilvl="1">
      <w:start w:val="4"/>
      <w:numFmt w:val="decimal"/>
      <w:lvlText w:val="%1.%2"/>
      <w:lvlJc w:val="left"/>
      <w:pPr>
        <w:ind w:left="2565" w:hanging="2119"/>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615" w:hanging="1080"/>
      </w:pPr>
      <w:rPr>
        <w:rFonts w:hint="default"/>
      </w:rPr>
    </w:lvl>
    <w:lvl w:ilvl="4">
      <w:start w:val="1"/>
      <w:numFmt w:val="decimal"/>
      <w:lvlText w:val="%1.%2.%3.%4.%5"/>
      <w:lvlJc w:val="left"/>
      <w:pPr>
        <w:ind w:left="8820" w:hanging="1440"/>
      </w:pPr>
      <w:rPr>
        <w:rFonts w:hint="default"/>
      </w:rPr>
    </w:lvl>
    <w:lvl w:ilvl="5">
      <w:start w:val="1"/>
      <w:numFmt w:val="decimal"/>
      <w:lvlText w:val="%1.%2.%3.%4.%5.%6"/>
      <w:lvlJc w:val="left"/>
      <w:pPr>
        <w:ind w:left="10665" w:hanging="1440"/>
      </w:pPr>
      <w:rPr>
        <w:rFonts w:hint="default"/>
      </w:rPr>
    </w:lvl>
    <w:lvl w:ilvl="6">
      <w:start w:val="1"/>
      <w:numFmt w:val="decimal"/>
      <w:lvlText w:val="%1.%2.%3.%4.%5.%6.%7"/>
      <w:lvlJc w:val="left"/>
      <w:pPr>
        <w:ind w:left="12870" w:hanging="1800"/>
      </w:pPr>
      <w:rPr>
        <w:rFonts w:hint="default"/>
      </w:rPr>
    </w:lvl>
    <w:lvl w:ilvl="7">
      <w:start w:val="1"/>
      <w:numFmt w:val="decimal"/>
      <w:lvlText w:val="%1.%2.%3.%4.%5.%6.%7.%8"/>
      <w:lvlJc w:val="left"/>
      <w:pPr>
        <w:ind w:left="15075" w:hanging="2160"/>
      </w:pPr>
      <w:rPr>
        <w:rFonts w:hint="default"/>
      </w:rPr>
    </w:lvl>
    <w:lvl w:ilvl="8">
      <w:start w:val="1"/>
      <w:numFmt w:val="decimal"/>
      <w:lvlText w:val="%1.%2.%3.%4.%5.%6.%7.%8.%9"/>
      <w:lvlJc w:val="left"/>
      <w:pPr>
        <w:ind w:left="16920" w:hanging="2160"/>
      </w:pPr>
      <w:rPr>
        <w:rFonts w:hint="default"/>
      </w:rPr>
    </w:lvl>
  </w:abstractNum>
  <w:abstractNum w:abstractNumId="20" w15:restartNumberingAfterBreak="0">
    <w:nsid w:val="00000015"/>
    <w:multiLevelType w:val="hybridMultilevel"/>
    <w:tmpl w:val="A058C77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18C24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F0848E4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BEEAC2CC"/>
    <w:lvl w:ilvl="0" w:tplc="322A032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1B6AF5D4"/>
    <w:lvl w:ilvl="0" w:tplc="8B1AF66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440E361A"/>
    <w:lvl w:ilvl="0" w:tplc="0409000F">
      <w:start w:val="1"/>
      <w:numFmt w:val="decimal"/>
      <w:lvlText w:val="%1."/>
      <w:lvlJc w:val="left"/>
      <w:pPr>
        <w:ind w:left="720" w:hanging="360"/>
      </w:pPr>
    </w:lvl>
    <w:lvl w:ilvl="1" w:tplc="DB2E205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E8FED502"/>
    <w:lvl w:ilvl="0" w:tplc="32BCC524">
      <w:start w:val="1"/>
      <w:numFmt w:val="bullet"/>
      <w:lvlText w:val=""/>
      <w:lvlJc w:val="left"/>
      <w:pPr>
        <w:tabs>
          <w:tab w:val="left" w:pos="720"/>
        </w:tabs>
        <w:ind w:left="720" w:hanging="360"/>
      </w:pPr>
      <w:rPr>
        <w:rFonts w:ascii="Wingdings" w:hAnsi="Wingdings" w:hint="default"/>
      </w:rPr>
    </w:lvl>
    <w:lvl w:ilvl="1" w:tplc="8EA82896" w:tentative="1">
      <w:start w:val="1"/>
      <w:numFmt w:val="bullet"/>
      <w:lvlText w:val=""/>
      <w:lvlJc w:val="left"/>
      <w:pPr>
        <w:tabs>
          <w:tab w:val="left" w:pos="1440"/>
        </w:tabs>
        <w:ind w:left="1440" w:hanging="360"/>
      </w:pPr>
      <w:rPr>
        <w:rFonts w:ascii="Wingdings" w:hAnsi="Wingdings" w:hint="default"/>
      </w:rPr>
    </w:lvl>
    <w:lvl w:ilvl="2" w:tplc="687E16B6" w:tentative="1">
      <w:start w:val="1"/>
      <w:numFmt w:val="bullet"/>
      <w:lvlText w:val=""/>
      <w:lvlJc w:val="left"/>
      <w:pPr>
        <w:tabs>
          <w:tab w:val="left" w:pos="2160"/>
        </w:tabs>
        <w:ind w:left="2160" w:hanging="360"/>
      </w:pPr>
      <w:rPr>
        <w:rFonts w:ascii="Wingdings" w:hAnsi="Wingdings" w:hint="default"/>
      </w:rPr>
    </w:lvl>
    <w:lvl w:ilvl="3" w:tplc="9162DC02" w:tentative="1">
      <w:start w:val="1"/>
      <w:numFmt w:val="bullet"/>
      <w:lvlText w:val=""/>
      <w:lvlJc w:val="left"/>
      <w:pPr>
        <w:tabs>
          <w:tab w:val="left" w:pos="2880"/>
        </w:tabs>
        <w:ind w:left="2880" w:hanging="360"/>
      </w:pPr>
      <w:rPr>
        <w:rFonts w:ascii="Wingdings" w:hAnsi="Wingdings" w:hint="default"/>
      </w:rPr>
    </w:lvl>
    <w:lvl w:ilvl="4" w:tplc="C61A5710" w:tentative="1">
      <w:start w:val="1"/>
      <w:numFmt w:val="bullet"/>
      <w:lvlText w:val=""/>
      <w:lvlJc w:val="left"/>
      <w:pPr>
        <w:tabs>
          <w:tab w:val="left" w:pos="3600"/>
        </w:tabs>
        <w:ind w:left="3600" w:hanging="360"/>
      </w:pPr>
      <w:rPr>
        <w:rFonts w:ascii="Wingdings" w:hAnsi="Wingdings" w:hint="default"/>
      </w:rPr>
    </w:lvl>
    <w:lvl w:ilvl="5" w:tplc="98C66D56" w:tentative="1">
      <w:start w:val="1"/>
      <w:numFmt w:val="bullet"/>
      <w:lvlText w:val=""/>
      <w:lvlJc w:val="left"/>
      <w:pPr>
        <w:tabs>
          <w:tab w:val="left" w:pos="4320"/>
        </w:tabs>
        <w:ind w:left="4320" w:hanging="360"/>
      </w:pPr>
      <w:rPr>
        <w:rFonts w:ascii="Wingdings" w:hAnsi="Wingdings" w:hint="default"/>
      </w:rPr>
    </w:lvl>
    <w:lvl w:ilvl="6" w:tplc="DC44A99E" w:tentative="1">
      <w:start w:val="1"/>
      <w:numFmt w:val="bullet"/>
      <w:lvlText w:val=""/>
      <w:lvlJc w:val="left"/>
      <w:pPr>
        <w:tabs>
          <w:tab w:val="left" w:pos="5040"/>
        </w:tabs>
        <w:ind w:left="5040" w:hanging="360"/>
      </w:pPr>
      <w:rPr>
        <w:rFonts w:ascii="Wingdings" w:hAnsi="Wingdings" w:hint="default"/>
      </w:rPr>
    </w:lvl>
    <w:lvl w:ilvl="7" w:tplc="AF9A52B6" w:tentative="1">
      <w:start w:val="1"/>
      <w:numFmt w:val="bullet"/>
      <w:lvlText w:val=""/>
      <w:lvlJc w:val="left"/>
      <w:pPr>
        <w:tabs>
          <w:tab w:val="left" w:pos="5760"/>
        </w:tabs>
        <w:ind w:left="5760" w:hanging="360"/>
      </w:pPr>
      <w:rPr>
        <w:rFonts w:ascii="Wingdings" w:hAnsi="Wingdings" w:hint="default"/>
      </w:rPr>
    </w:lvl>
    <w:lvl w:ilvl="8" w:tplc="935E15F8" w:tentative="1">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0000001C"/>
    <w:multiLevelType w:val="hybridMultilevel"/>
    <w:tmpl w:val="7F38038A"/>
    <w:lvl w:ilvl="0" w:tplc="2E70F488">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000001D"/>
    <w:multiLevelType w:val="hybridMultilevel"/>
    <w:tmpl w:val="879E38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000000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000000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000000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00000022"/>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24"/>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0000028"/>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0000029"/>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000002A"/>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FF296F"/>
    <w:multiLevelType w:val="hybridMultilevel"/>
    <w:tmpl w:val="AFD4E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694CA8"/>
    <w:multiLevelType w:val="hybridMultilevel"/>
    <w:tmpl w:val="426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A353E8"/>
    <w:multiLevelType w:val="hybridMultilevel"/>
    <w:tmpl w:val="76D6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A564C"/>
    <w:multiLevelType w:val="hybridMultilevel"/>
    <w:tmpl w:val="CDA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9089E"/>
    <w:multiLevelType w:val="hybridMultilevel"/>
    <w:tmpl w:val="8768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6943956">
    <w:abstractNumId w:val="29"/>
  </w:num>
  <w:num w:numId="2" w16cid:durableId="1820269755">
    <w:abstractNumId w:val="18"/>
  </w:num>
  <w:num w:numId="3" w16cid:durableId="1973320921">
    <w:abstractNumId w:val="1"/>
  </w:num>
  <w:num w:numId="4" w16cid:durableId="923035140">
    <w:abstractNumId w:val="24"/>
  </w:num>
  <w:num w:numId="5" w16cid:durableId="2114519511">
    <w:abstractNumId w:val="23"/>
  </w:num>
  <w:num w:numId="6" w16cid:durableId="1396002795">
    <w:abstractNumId w:val="6"/>
  </w:num>
  <w:num w:numId="7" w16cid:durableId="1078477340">
    <w:abstractNumId w:val="14"/>
  </w:num>
  <w:num w:numId="8" w16cid:durableId="1842157380">
    <w:abstractNumId w:val="22"/>
  </w:num>
  <w:num w:numId="9" w16cid:durableId="1082293038">
    <w:abstractNumId w:val="28"/>
  </w:num>
  <w:num w:numId="10" w16cid:durableId="1675457387">
    <w:abstractNumId w:val="21"/>
  </w:num>
  <w:num w:numId="11" w16cid:durableId="1344357630">
    <w:abstractNumId w:val="3"/>
  </w:num>
  <w:num w:numId="12" w16cid:durableId="1480264585">
    <w:abstractNumId w:val="25"/>
  </w:num>
  <w:num w:numId="13" w16cid:durableId="210460346">
    <w:abstractNumId w:val="42"/>
  </w:num>
  <w:num w:numId="14" w16cid:durableId="1830560459">
    <w:abstractNumId w:val="17"/>
  </w:num>
  <w:num w:numId="15" w16cid:durableId="903025051">
    <w:abstractNumId w:val="20"/>
  </w:num>
  <w:num w:numId="16" w16cid:durableId="731074474">
    <w:abstractNumId w:val="13"/>
  </w:num>
  <w:num w:numId="17" w16cid:durableId="2081975232">
    <w:abstractNumId w:val="9"/>
  </w:num>
  <w:num w:numId="18" w16cid:durableId="245312080">
    <w:abstractNumId w:val="11"/>
  </w:num>
  <w:num w:numId="19" w16cid:durableId="1893350895">
    <w:abstractNumId w:val="26"/>
  </w:num>
  <w:num w:numId="20" w16cid:durableId="534854173">
    <w:abstractNumId w:val="5"/>
  </w:num>
  <w:num w:numId="21" w16cid:durableId="1123158256">
    <w:abstractNumId w:val="8"/>
  </w:num>
  <w:num w:numId="22" w16cid:durableId="2126193454">
    <w:abstractNumId w:val="19"/>
  </w:num>
  <w:num w:numId="23" w16cid:durableId="165632229">
    <w:abstractNumId w:val="4"/>
  </w:num>
  <w:num w:numId="24" w16cid:durableId="680933137">
    <w:abstractNumId w:val="27"/>
  </w:num>
  <w:num w:numId="25" w16cid:durableId="947857186">
    <w:abstractNumId w:val="2"/>
  </w:num>
  <w:num w:numId="26" w16cid:durableId="1925334893">
    <w:abstractNumId w:val="10"/>
  </w:num>
  <w:num w:numId="27" w16cid:durableId="1635910204">
    <w:abstractNumId w:val="0"/>
  </w:num>
  <w:num w:numId="28" w16cid:durableId="775364368">
    <w:abstractNumId w:val="15"/>
  </w:num>
  <w:num w:numId="29" w16cid:durableId="964696348">
    <w:abstractNumId w:val="12"/>
  </w:num>
  <w:num w:numId="30" w16cid:durableId="574826870">
    <w:abstractNumId w:val="7"/>
  </w:num>
  <w:num w:numId="31" w16cid:durableId="1994215014">
    <w:abstractNumId w:val="16"/>
  </w:num>
  <w:num w:numId="32" w16cid:durableId="1710256108">
    <w:abstractNumId w:val="30"/>
  </w:num>
  <w:num w:numId="33" w16cid:durableId="1221404274">
    <w:abstractNumId w:val="31"/>
  </w:num>
  <w:num w:numId="34" w16cid:durableId="63190979">
    <w:abstractNumId w:val="32"/>
  </w:num>
  <w:num w:numId="35" w16cid:durableId="149836689">
    <w:abstractNumId w:val="33"/>
  </w:num>
  <w:num w:numId="36" w16cid:durableId="852375731">
    <w:abstractNumId w:val="34"/>
  </w:num>
  <w:num w:numId="37" w16cid:durableId="760494272">
    <w:abstractNumId w:val="35"/>
  </w:num>
  <w:num w:numId="38" w16cid:durableId="1038696827">
    <w:abstractNumId w:val="36"/>
  </w:num>
  <w:num w:numId="39" w16cid:durableId="1445272032">
    <w:abstractNumId w:val="37"/>
  </w:num>
  <w:num w:numId="40" w16cid:durableId="334380326">
    <w:abstractNumId w:val="38"/>
  </w:num>
  <w:num w:numId="41" w16cid:durableId="1433933735">
    <w:abstractNumId w:val="39"/>
  </w:num>
  <w:num w:numId="42" w16cid:durableId="193733826">
    <w:abstractNumId w:val="40"/>
  </w:num>
  <w:num w:numId="43" w16cid:durableId="1764648382">
    <w:abstractNumId w:val="41"/>
  </w:num>
  <w:num w:numId="44" w16cid:durableId="1373075353">
    <w:abstractNumId w:val="44"/>
  </w:num>
  <w:num w:numId="45" w16cid:durableId="889000165">
    <w:abstractNumId w:val="43"/>
  </w:num>
  <w:num w:numId="46" w16cid:durableId="333193824">
    <w:abstractNumId w:val="46"/>
  </w:num>
  <w:num w:numId="47" w16cid:durableId="6498706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797E"/>
    <w:rsid w:val="001D4BB7"/>
    <w:rsid w:val="002707BB"/>
    <w:rsid w:val="003827F3"/>
    <w:rsid w:val="003C4D92"/>
    <w:rsid w:val="003F7660"/>
    <w:rsid w:val="004C7821"/>
    <w:rsid w:val="0057682A"/>
    <w:rsid w:val="006C705A"/>
    <w:rsid w:val="006F447E"/>
    <w:rsid w:val="0070797E"/>
    <w:rsid w:val="007579EA"/>
    <w:rsid w:val="007C6371"/>
    <w:rsid w:val="00826836"/>
    <w:rsid w:val="00873815"/>
    <w:rsid w:val="00925229"/>
    <w:rsid w:val="00A55208"/>
    <w:rsid w:val="00AA2798"/>
    <w:rsid w:val="00C66773"/>
    <w:rsid w:val="00CC03DB"/>
    <w:rsid w:val="00CE3C15"/>
    <w:rsid w:val="00D605C8"/>
    <w:rsid w:val="00EF03F5"/>
    <w:rsid w:val="00F205AD"/>
    <w:rsid w:val="00FD3DFE"/>
    <w:rsid w:val="00FF3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ADBB1"/>
  <w15:docId w15:val="{8647168A-5DFA-1040-AC7C-4501A478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b/>
      <w:bCs/>
      <w:color w:val="4F81BD"/>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4F81BD"/>
    </w:rPr>
  </w:style>
  <w:style w:type="paragraph" w:styleId="Heading4">
    <w:name w:val="heading 4"/>
    <w:basedOn w:val="Normal"/>
    <w:next w:val="Normal"/>
    <w:link w:val="Heading4Char"/>
    <w:uiPriority w:val="9"/>
    <w:semiHidden/>
    <w:unhideWhenUsed/>
    <w:qFormat/>
    <w:pPr>
      <w:keepNext/>
      <w:keepLines/>
      <w:spacing w:before="200" w:after="0"/>
      <w:outlineLvl w:val="3"/>
    </w:pPr>
    <w:rPr>
      <w:b/>
      <w:bCs/>
      <w:i/>
      <w:iCs/>
      <w:color w:val="4F81BD"/>
    </w:rPr>
  </w:style>
  <w:style w:type="paragraph" w:styleId="Heading5">
    <w:name w:val="heading 5"/>
    <w:basedOn w:val="Normal"/>
    <w:next w:val="Normal"/>
    <w:link w:val="Heading5Char"/>
    <w:uiPriority w:val="9"/>
    <w:semiHidden/>
    <w:unhideWhenUsed/>
    <w:qFormat/>
    <w:pPr>
      <w:keepNext/>
      <w:keepLines/>
      <w:spacing w:before="200" w:after="0"/>
      <w:outlineLvl w:val="4"/>
    </w:pPr>
    <w:rPr>
      <w:color w:val="243F60"/>
    </w:rPr>
  </w:style>
  <w:style w:type="paragraph" w:styleId="Heading6">
    <w:name w:val="heading 6"/>
    <w:basedOn w:val="Normal"/>
    <w:next w:val="Normal"/>
    <w:link w:val="Heading6Char"/>
    <w:uiPriority w:val="9"/>
    <w:semiHidden/>
    <w:unhideWhenUsed/>
    <w:qFormat/>
    <w:pPr>
      <w:keepNext/>
      <w:keepLines/>
      <w:spacing w:before="200" w:after="0"/>
      <w:outlineLvl w:val="5"/>
    </w:pPr>
    <w:rPr>
      <w:i/>
      <w:iCs/>
      <w:color w:val="243F60"/>
    </w:rPr>
  </w:style>
  <w:style w:type="paragraph" w:styleId="Heading7">
    <w:name w:val="heading 7"/>
    <w:basedOn w:val="Normal"/>
    <w:next w:val="Normal"/>
    <w:link w:val="Heading7Char"/>
    <w:uiPriority w:val="9"/>
    <w:qFormat/>
    <w:pPr>
      <w:keepNext/>
      <w:keepLines/>
      <w:spacing w:before="200" w:after="0"/>
      <w:outlineLvl w:val="6"/>
    </w:pPr>
    <w:rPr>
      <w:i/>
      <w:iCs/>
      <w:color w:val="404040"/>
    </w:rPr>
  </w:style>
  <w:style w:type="paragraph" w:styleId="Heading8">
    <w:name w:val="heading 8"/>
    <w:basedOn w:val="Normal"/>
    <w:next w:val="Normal"/>
    <w:link w:val="Heading8Char"/>
    <w:uiPriority w:val="9"/>
    <w:qFormat/>
    <w:pPr>
      <w:keepNext/>
      <w:keepLines/>
      <w:spacing w:before="200" w:after="0"/>
      <w:outlineLvl w:val="7"/>
    </w:pPr>
    <w:rPr>
      <w:color w:val="404040"/>
      <w:sz w:val="20"/>
      <w:szCs w:val="20"/>
    </w:rPr>
  </w:style>
  <w:style w:type="paragraph" w:styleId="Heading9">
    <w:name w:val="heading 9"/>
    <w:basedOn w:val="Normal"/>
    <w:next w:val="Normal"/>
    <w:link w:val="Heading9Char"/>
    <w:uiPriority w:val="9"/>
    <w:qFormat/>
    <w:pPr>
      <w:keepNext/>
      <w:keepLines/>
      <w:spacing w:before="200" w:after="0"/>
      <w:outlineLvl w:val="8"/>
    </w:pPr>
    <w:rPr>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qFormat/>
    <w:rPr>
      <w:b/>
      <w:bCs/>
      <w:sz w:val="20"/>
      <w:szCs w:val="20"/>
    </w:rPr>
  </w:style>
  <w:style w:type="paragraph" w:styleId="NoSpacing">
    <w:name w:val="No Spacing"/>
    <w:uiPriority w:val="1"/>
    <w:qFormat/>
    <w:rPr>
      <w:rFonts w:ascii="Times New Roman" w:eastAsia="Times New Roman" w:hAnsi="Times New Roman"/>
      <w:sz w:val="24"/>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Pr>
      <w:b/>
      <w:bC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lang w:val="en-IN" w:eastAsia="en-IN"/>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Pr>
      <w:b/>
      <w:bCs/>
      <w:color w:val="365F91"/>
      <w:sz w:val="28"/>
      <w:szCs w:val="28"/>
    </w:rPr>
  </w:style>
  <w:style w:type="character" w:customStyle="1" w:styleId="Heading2Char">
    <w:name w:val="Heading 2 Char"/>
    <w:basedOn w:val="DefaultParagraphFont"/>
    <w:link w:val="Heading2"/>
    <w:uiPriority w:val="9"/>
    <w:rPr>
      <w:b/>
      <w:bCs/>
      <w:color w:val="4F81BD"/>
      <w:sz w:val="26"/>
      <w:szCs w:val="26"/>
    </w:rPr>
  </w:style>
  <w:style w:type="character" w:customStyle="1" w:styleId="Heading3Char">
    <w:name w:val="Heading 3 Char"/>
    <w:basedOn w:val="DefaultParagraphFont"/>
    <w:link w:val="Heading3"/>
    <w:uiPriority w:val="9"/>
    <w:rPr>
      <w:b/>
      <w:bCs/>
      <w:color w:val="4F81BD"/>
    </w:rPr>
  </w:style>
  <w:style w:type="character" w:customStyle="1" w:styleId="Heading4Char">
    <w:name w:val="Heading 4 Char"/>
    <w:basedOn w:val="DefaultParagraphFont"/>
    <w:link w:val="Heading4"/>
    <w:uiPriority w:val="9"/>
    <w:rPr>
      <w:b/>
      <w:bCs/>
      <w:i/>
      <w:iCs/>
      <w:color w:val="4F81BD"/>
    </w:rPr>
  </w:style>
  <w:style w:type="character" w:customStyle="1" w:styleId="Heading5Char">
    <w:name w:val="Heading 5 Char"/>
    <w:basedOn w:val="DefaultParagraphFont"/>
    <w:link w:val="Heading5"/>
    <w:uiPriority w:val="9"/>
    <w:rPr>
      <w:color w:val="243F60"/>
    </w:rPr>
  </w:style>
  <w:style w:type="character" w:customStyle="1" w:styleId="Heading6Char">
    <w:name w:val="Heading 6 Char"/>
    <w:basedOn w:val="DefaultParagraphFont"/>
    <w:link w:val="Heading6"/>
    <w:uiPriority w:val="9"/>
    <w:rPr>
      <w:i/>
      <w:iCs/>
      <w:color w:val="243F60"/>
    </w:rPr>
  </w:style>
  <w:style w:type="character" w:customStyle="1" w:styleId="Heading7Char">
    <w:name w:val="Heading 7 Char"/>
    <w:basedOn w:val="DefaultParagraphFont"/>
    <w:link w:val="Heading7"/>
    <w:uiPriority w:val="9"/>
    <w:rPr>
      <w:i/>
      <w:iCs/>
      <w:color w:val="404040"/>
    </w:rPr>
  </w:style>
  <w:style w:type="character" w:customStyle="1" w:styleId="Heading8Char">
    <w:name w:val="Heading 8 Char"/>
    <w:basedOn w:val="DefaultParagraphFont"/>
    <w:link w:val="Heading8"/>
    <w:uiPriority w:val="9"/>
    <w:rPr>
      <w:color w:val="404040"/>
      <w:sz w:val="20"/>
      <w:szCs w:val="20"/>
    </w:rPr>
  </w:style>
  <w:style w:type="character" w:customStyle="1" w:styleId="Heading9Char">
    <w:name w:val="Heading 9 Char"/>
    <w:basedOn w:val="DefaultParagraphFont"/>
    <w:link w:val="Heading9"/>
    <w:uiPriority w:val="9"/>
    <w:rPr>
      <w:i/>
      <w:iCs/>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3C037-8CFE-4D39-8360-147A4ABEA68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2335</Words>
  <Characters>13312</Characters>
  <Application>Microsoft Office Word</Application>
  <DocSecurity>0</DocSecurity>
  <Lines>110</Lines>
  <Paragraphs>31</Paragraphs>
  <ScaleCrop>false</ScaleCrop>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dc:creator>
  <cp:lastModifiedBy>kasthurivijay2020@gmail.com</cp:lastModifiedBy>
  <cp:revision>3</cp:revision>
  <cp:lastPrinted>2024-03-19T04:29:00Z</cp:lastPrinted>
  <dcterms:created xsi:type="dcterms:W3CDTF">2025-03-06T11:03:00Z</dcterms:created>
  <dcterms:modified xsi:type="dcterms:W3CDTF">2025-03-11T04:16:00Z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ee5c4e9c10904bb1bf2577bbe96958aa</vt:lpwstr>
  </property>
</Properties>
</file>